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2AF52" w14:textId="77777777" w:rsidR="002E7356" w:rsidRDefault="002E7356" w:rsidP="00EB1C39">
      <w:pPr>
        <w:rPr>
          <w:rFonts w:ascii="Galliard BT" w:hAnsi="Galliard BT" w:cs="Arial"/>
          <w:sz w:val="40"/>
          <w:szCs w:val="40"/>
        </w:rPr>
      </w:pPr>
      <w:bookmarkStart w:id="0" w:name="_Toc216491365"/>
      <w:bookmarkStart w:id="1" w:name="_Toc216491498"/>
      <w:bookmarkStart w:id="2" w:name="_Toc216491755"/>
    </w:p>
    <w:p w14:paraId="29C5D886" w14:textId="26104EB2" w:rsidR="0089149F" w:rsidRDefault="0089149F" w:rsidP="0028400D">
      <w:pPr>
        <w:rPr>
          <w:rFonts w:ascii="Galliard BT" w:hAnsi="Galliard BT" w:cs="Arial"/>
          <w:sz w:val="40"/>
          <w:szCs w:val="40"/>
        </w:rPr>
      </w:pPr>
      <w:r w:rsidRPr="007044B0">
        <w:rPr>
          <w:rFonts w:ascii="Galliard BT" w:hAnsi="Galliard BT" w:cs="Arial"/>
          <w:noProof/>
          <w:sz w:val="20"/>
          <w:szCs w:val="20"/>
        </w:rPr>
        <w:drawing>
          <wp:inline distT="0" distB="0" distL="0" distR="0" wp14:anchorId="5AA7B71D" wp14:editId="6F28B311">
            <wp:extent cx="2122905" cy="1323075"/>
            <wp:effectExtent l="0" t="0" r="0" b="0"/>
            <wp:docPr id="8" name="Imagen 8"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ogotipo, nombre de la empresa&#10;&#10;Descripción generada automáticamente"/>
                    <pic:cNvPicPr/>
                  </pic:nvPicPr>
                  <pic:blipFill rotWithShape="1">
                    <a:blip r:embed="rId7"/>
                    <a:srcRect t="18189" b="19487"/>
                    <a:stretch/>
                  </pic:blipFill>
                  <pic:spPr bwMode="auto">
                    <a:xfrm>
                      <a:off x="0" y="0"/>
                      <a:ext cx="2150511" cy="1340280"/>
                    </a:xfrm>
                    <a:prstGeom prst="rect">
                      <a:avLst/>
                    </a:prstGeom>
                    <a:ln>
                      <a:noFill/>
                    </a:ln>
                    <a:extLst>
                      <a:ext uri="{53640926-AAD7-44D8-BBD7-CCE9431645EC}">
                        <a14:shadowObscured xmlns:a14="http://schemas.microsoft.com/office/drawing/2010/main"/>
                      </a:ext>
                    </a:extLst>
                  </pic:spPr>
                </pic:pic>
              </a:graphicData>
            </a:graphic>
          </wp:inline>
        </w:drawing>
      </w:r>
    </w:p>
    <w:p w14:paraId="4A0D4C48" w14:textId="2A7A1D61" w:rsidR="0028400D" w:rsidRDefault="0028400D" w:rsidP="0028400D">
      <w:pPr>
        <w:rPr>
          <w:rFonts w:ascii="Galliard BT" w:hAnsi="Galliard BT" w:cs="Arial"/>
          <w:sz w:val="20"/>
          <w:szCs w:val="20"/>
        </w:rPr>
      </w:pPr>
      <w:r>
        <w:rPr>
          <w:rFonts w:ascii="Galliard BT" w:hAnsi="Galliard BT" w:cs="Arial"/>
          <w:sz w:val="20"/>
          <w:szCs w:val="20"/>
        </w:rPr>
        <w:t>FACULTAD DE INGENIERÍA Y ARQUITECTURA</w:t>
      </w:r>
    </w:p>
    <w:p w14:paraId="7B343700" w14:textId="77777777" w:rsidR="00CE300B" w:rsidRDefault="0028400D" w:rsidP="0028400D">
      <w:pPr>
        <w:pStyle w:val="Encabezado"/>
        <w:jc w:val="center"/>
        <w:rPr>
          <w:b/>
          <w:sz w:val="20"/>
          <w:szCs w:val="20"/>
        </w:rPr>
      </w:pPr>
      <w:r>
        <w:rPr>
          <w:rFonts w:ascii="Galliard BT" w:hAnsi="Galliard BT" w:cs="Arial"/>
          <w:sz w:val="20"/>
          <w:szCs w:val="20"/>
        </w:rPr>
        <w:t>INGENIERÍA CIVIL EN COMPUTACIÓN E INFORMÁTICA</w:t>
      </w:r>
    </w:p>
    <w:p w14:paraId="1D2EFAD5" w14:textId="77777777" w:rsidR="00EB1C39" w:rsidRDefault="00EB1C39" w:rsidP="00EB1C39">
      <w:pPr>
        <w:rPr>
          <w:rFonts w:ascii="Galliard BT" w:hAnsi="Galliard BT" w:cs="Arial"/>
          <w:sz w:val="20"/>
          <w:szCs w:val="20"/>
        </w:rPr>
      </w:pPr>
    </w:p>
    <w:p w14:paraId="2E596C5C" w14:textId="77777777" w:rsidR="00EB1C39" w:rsidRDefault="00EB1C39" w:rsidP="00EB1C39">
      <w:pPr>
        <w:rPr>
          <w:rFonts w:ascii="Galliard BT" w:hAnsi="Galliard BT" w:cs="Arial"/>
          <w:sz w:val="20"/>
          <w:szCs w:val="20"/>
        </w:rPr>
      </w:pPr>
    </w:p>
    <w:p w14:paraId="379EDAFE" w14:textId="77777777" w:rsidR="00CE300B" w:rsidRDefault="00CE300B" w:rsidP="00EB1C39">
      <w:pPr>
        <w:rPr>
          <w:rFonts w:ascii="Galliard BT" w:hAnsi="Galliard BT" w:cs="Arial"/>
          <w:sz w:val="20"/>
          <w:szCs w:val="20"/>
        </w:rPr>
      </w:pPr>
    </w:p>
    <w:p w14:paraId="64440662" w14:textId="77777777" w:rsidR="0028400D" w:rsidRDefault="0028400D" w:rsidP="0028400D">
      <w:pPr>
        <w:rPr>
          <w:rFonts w:ascii="Galliard BT" w:hAnsi="Galliard BT" w:cs="Arial"/>
          <w:sz w:val="20"/>
          <w:szCs w:val="20"/>
        </w:rPr>
      </w:pPr>
    </w:p>
    <w:p w14:paraId="20B5BBB7" w14:textId="77777777" w:rsidR="0028400D" w:rsidRDefault="0028400D" w:rsidP="0028400D">
      <w:pPr>
        <w:rPr>
          <w:rFonts w:ascii="Galliard BT" w:hAnsi="Galliard BT" w:cs="Arial"/>
          <w:sz w:val="20"/>
          <w:szCs w:val="20"/>
        </w:rPr>
      </w:pPr>
    </w:p>
    <w:p w14:paraId="76EF1459" w14:textId="71009D48" w:rsidR="0028400D" w:rsidRDefault="0028400D" w:rsidP="0028400D">
      <w:pPr>
        <w:rPr>
          <w:rFonts w:ascii="Galliard BT" w:hAnsi="Galliard BT" w:cs="Arial"/>
          <w:sz w:val="20"/>
          <w:szCs w:val="20"/>
        </w:rPr>
      </w:pPr>
    </w:p>
    <w:p w14:paraId="4CEC955D" w14:textId="77777777" w:rsidR="0028400D" w:rsidRDefault="0028400D" w:rsidP="0028400D">
      <w:pPr>
        <w:rPr>
          <w:rFonts w:ascii="Galliard BT" w:hAnsi="Galliard BT" w:cs="Arial"/>
          <w:sz w:val="20"/>
          <w:szCs w:val="20"/>
          <w:lang w:val="es-CL"/>
        </w:rPr>
      </w:pPr>
    </w:p>
    <w:p w14:paraId="2B2AF484" w14:textId="77777777" w:rsidR="0028400D" w:rsidRDefault="0028400D" w:rsidP="0028400D">
      <w:pPr>
        <w:rPr>
          <w:rFonts w:ascii="Galliard BT" w:hAnsi="Galliard BT" w:cs="Arial"/>
          <w:sz w:val="20"/>
          <w:szCs w:val="20"/>
        </w:rPr>
      </w:pPr>
    </w:p>
    <w:p w14:paraId="29F33CBA" w14:textId="77777777" w:rsidR="0028400D" w:rsidRDefault="0028400D" w:rsidP="0028400D">
      <w:pPr>
        <w:rPr>
          <w:rFonts w:ascii="Galliard BT" w:hAnsi="Galliard BT" w:cs="Arial"/>
          <w:sz w:val="20"/>
          <w:szCs w:val="20"/>
        </w:rPr>
      </w:pPr>
    </w:p>
    <w:p w14:paraId="736D7E10" w14:textId="77777777" w:rsidR="0028400D" w:rsidRDefault="0028400D" w:rsidP="0028400D">
      <w:pPr>
        <w:rPr>
          <w:rFonts w:ascii="Galliard BT" w:hAnsi="Galliard BT" w:cs="Arial"/>
          <w:sz w:val="20"/>
          <w:szCs w:val="20"/>
        </w:rPr>
      </w:pPr>
    </w:p>
    <w:p w14:paraId="4A8A2B7D" w14:textId="341282C4" w:rsidR="00CE300B" w:rsidRDefault="0089149F" w:rsidP="0089149F">
      <w:pPr>
        <w:jc w:val="left"/>
        <w:rPr>
          <w:rFonts w:ascii="Galliard BT" w:hAnsi="Galliard BT" w:cs="Arial"/>
          <w:sz w:val="20"/>
          <w:szCs w:val="20"/>
        </w:rPr>
      </w:pPr>
      <w:r w:rsidRPr="005F078A">
        <w:rPr>
          <w:rFonts w:ascii="Galliard BT" w:hAnsi="Galliard BT" w:cs="Arial"/>
          <w:b/>
          <w:noProof/>
          <w:sz w:val="28"/>
          <w:szCs w:val="28"/>
          <w:lang w:val="es-ES"/>
        </w:rPr>
        <w:drawing>
          <wp:inline distT="0" distB="0" distL="0" distR="0" wp14:anchorId="3C57CE98" wp14:editId="0F9D5EC9">
            <wp:extent cx="1421176" cy="625202"/>
            <wp:effectExtent l="0" t="0" r="1270" b="0"/>
            <wp:docPr id="9" name="Imagen 9" descr="Imagen que contiene dibujo, tabla, luz&#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que contiene dibujo, tabla, luz&#10;&#10;Descripción generada automáticamente"/>
                    <pic:cNvPicPr/>
                  </pic:nvPicPr>
                  <pic:blipFill>
                    <a:blip r:embed="rId8"/>
                    <a:stretch>
                      <a:fillRect/>
                    </a:stretch>
                  </pic:blipFill>
                  <pic:spPr>
                    <a:xfrm>
                      <a:off x="0" y="0"/>
                      <a:ext cx="1458907" cy="641801"/>
                    </a:xfrm>
                    <a:prstGeom prst="rect">
                      <a:avLst/>
                    </a:prstGeom>
                  </pic:spPr>
                </pic:pic>
              </a:graphicData>
            </a:graphic>
          </wp:inline>
        </w:drawing>
      </w:r>
      <w:r>
        <w:rPr>
          <w:rFonts w:ascii="Galliard BT" w:hAnsi="Galliard BT" w:cs="Arial"/>
          <w:sz w:val="20"/>
          <w:szCs w:val="20"/>
        </w:rPr>
        <w:tab/>
      </w:r>
      <w:r>
        <w:rPr>
          <w:rFonts w:ascii="Galliard BT" w:hAnsi="Galliard BT" w:cs="Arial"/>
          <w:sz w:val="20"/>
          <w:szCs w:val="20"/>
        </w:rPr>
        <w:tab/>
      </w:r>
      <w:r>
        <w:rPr>
          <w:rFonts w:ascii="Galliard BT" w:hAnsi="Galliard BT" w:cs="Arial"/>
          <w:sz w:val="20"/>
          <w:szCs w:val="20"/>
        </w:rPr>
        <w:tab/>
      </w:r>
      <w:r>
        <w:rPr>
          <w:rFonts w:ascii="Galliard BT" w:hAnsi="Galliard BT" w:cs="Arial"/>
          <w:sz w:val="20"/>
          <w:szCs w:val="20"/>
        </w:rPr>
        <w:tab/>
      </w:r>
      <w:r>
        <w:rPr>
          <w:rFonts w:ascii="Galliard BT" w:hAnsi="Galliard BT" w:cs="Arial"/>
          <w:sz w:val="20"/>
          <w:szCs w:val="20"/>
        </w:rPr>
        <w:tab/>
      </w:r>
      <w:r>
        <w:rPr>
          <w:rFonts w:ascii="Galliard BT" w:hAnsi="Galliard BT" w:cs="Arial"/>
          <w:sz w:val="20"/>
          <w:szCs w:val="20"/>
        </w:rPr>
        <w:tab/>
      </w:r>
      <w:r w:rsidRPr="00624EF5">
        <w:rPr>
          <w:rFonts w:ascii="Galliard BT" w:hAnsi="Galliard BT" w:cs="Arial"/>
          <w:b/>
          <w:noProof/>
          <w:sz w:val="28"/>
          <w:szCs w:val="28"/>
          <w:lang w:val="es-ES_tradnl"/>
        </w:rPr>
        <w:drawing>
          <wp:inline distT="0" distB="0" distL="0" distR="0" wp14:anchorId="7B9E03D4" wp14:editId="7805E07C">
            <wp:extent cx="1553210" cy="572770"/>
            <wp:effectExtent l="0" t="0" r="0" b="0"/>
            <wp:docPr id="3" name="Imagen 1" descr="Texto&#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n 1" descr="Texto&#10;&#10;Descripción generada automáticamente"/>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53210" cy="572770"/>
                    </a:xfrm>
                    <a:prstGeom prst="rect">
                      <a:avLst/>
                    </a:prstGeom>
                    <a:noFill/>
                    <a:ln>
                      <a:noFill/>
                    </a:ln>
                  </pic:spPr>
                </pic:pic>
              </a:graphicData>
            </a:graphic>
          </wp:inline>
        </w:drawing>
      </w:r>
    </w:p>
    <w:p w14:paraId="31B34808" w14:textId="77777777" w:rsidR="00EB1C39" w:rsidRDefault="00EB1C39" w:rsidP="00EB1C39">
      <w:pPr>
        <w:rPr>
          <w:rFonts w:ascii="Galliard BT" w:hAnsi="Galliard BT" w:cs="Arial"/>
          <w:sz w:val="20"/>
          <w:szCs w:val="20"/>
        </w:rPr>
      </w:pPr>
    </w:p>
    <w:p w14:paraId="46F1F661" w14:textId="77777777" w:rsidR="00CE300B" w:rsidRDefault="00CE300B" w:rsidP="0028400D">
      <w:pPr>
        <w:jc w:val="both"/>
        <w:rPr>
          <w:rFonts w:ascii="Galliard BT" w:hAnsi="Galliard BT" w:cs="Arial"/>
          <w:b/>
          <w:sz w:val="28"/>
          <w:szCs w:val="28"/>
        </w:rPr>
      </w:pPr>
    </w:p>
    <w:p w14:paraId="4B85D05D" w14:textId="77777777" w:rsidR="00CE300B" w:rsidRDefault="00CE300B" w:rsidP="00EB1C39">
      <w:pPr>
        <w:rPr>
          <w:rFonts w:ascii="Galliard BT" w:hAnsi="Galliard BT" w:cs="Arial"/>
          <w:b/>
          <w:sz w:val="28"/>
          <w:szCs w:val="28"/>
        </w:rPr>
      </w:pPr>
    </w:p>
    <w:p w14:paraId="6797538E" w14:textId="77777777" w:rsidR="00CE300B" w:rsidRDefault="00CE300B" w:rsidP="00EB1C39">
      <w:pPr>
        <w:rPr>
          <w:rFonts w:ascii="Galliard BT" w:hAnsi="Galliard BT" w:cs="Arial"/>
          <w:b/>
          <w:sz w:val="28"/>
          <w:szCs w:val="28"/>
        </w:rPr>
      </w:pPr>
    </w:p>
    <w:p w14:paraId="336D4B46" w14:textId="77777777" w:rsidR="00EB1C39" w:rsidRPr="009654D3" w:rsidRDefault="002E7356" w:rsidP="00EB1C39">
      <w:pPr>
        <w:rPr>
          <w:rFonts w:ascii="Galliard BT" w:hAnsi="Galliard BT" w:cs="Arial"/>
          <w:b/>
          <w:sz w:val="28"/>
          <w:szCs w:val="28"/>
        </w:rPr>
      </w:pPr>
      <w:r>
        <w:rPr>
          <w:rFonts w:ascii="Galliard BT" w:hAnsi="Galliard BT" w:cs="Arial"/>
          <w:b/>
          <w:sz w:val="28"/>
          <w:szCs w:val="28"/>
        </w:rPr>
        <w:t xml:space="preserve">INFORME </w:t>
      </w:r>
      <w:r w:rsidR="00CE300B">
        <w:rPr>
          <w:rFonts w:ascii="Galliard BT" w:hAnsi="Galliard BT" w:cs="Arial"/>
          <w:b/>
          <w:sz w:val="28"/>
          <w:szCs w:val="28"/>
        </w:rPr>
        <w:t>TRABAJO</w:t>
      </w:r>
      <w:r>
        <w:rPr>
          <w:rFonts w:ascii="Galliard BT" w:hAnsi="Galliard BT" w:cs="Arial"/>
          <w:b/>
          <w:sz w:val="28"/>
          <w:szCs w:val="28"/>
        </w:rPr>
        <w:t xml:space="preserve"> </w:t>
      </w:r>
      <w:r w:rsidR="0028400D">
        <w:rPr>
          <w:rFonts w:ascii="Galliard BT" w:hAnsi="Galliard BT" w:cs="Arial"/>
          <w:b/>
          <w:sz w:val="28"/>
          <w:szCs w:val="28"/>
        </w:rPr>
        <w:t xml:space="preserve"> DE </w:t>
      </w:r>
      <w:r>
        <w:rPr>
          <w:rFonts w:ascii="Galliard BT" w:hAnsi="Galliard BT" w:cs="Arial"/>
          <w:b/>
          <w:sz w:val="28"/>
          <w:szCs w:val="28"/>
        </w:rPr>
        <w:t>DATA</w:t>
      </w:r>
      <w:r w:rsidR="00694177">
        <w:rPr>
          <w:rFonts w:ascii="Galliard BT" w:hAnsi="Galliard BT" w:cs="Arial"/>
          <w:b/>
          <w:sz w:val="28"/>
          <w:szCs w:val="28"/>
        </w:rPr>
        <w:t xml:space="preserve"> </w:t>
      </w:r>
      <w:r>
        <w:rPr>
          <w:rFonts w:ascii="Galliard BT" w:hAnsi="Galliard BT" w:cs="Arial"/>
          <w:b/>
          <w:sz w:val="28"/>
          <w:szCs w:val="28"/>
        </w:rPr>
        <w:t>M</w:t>
      </w:r>
      <w:r w:rsidR="00694177">
        <w:rPr>
          <w:rFonts w:ascii="Galliard BT" w:hAnsi="Galliard BT" w:cs="Arial"/>
          <w:b/>
          <w:sz w:val="28"/>
          <w:szCs w:val="28"/>
        </w:rPr>
        <w:t>INING</w:t>
      </w:r>
    </w:p>
    <w:p w14:paraId="02ED8A5C" w14:textId="77777777" w:rsidR="00EB1C39" w:rsidRPr="00372EE7" w:rsidRDefault="002E7356" w:rsidP="002E7356">
      <w:pPr>
        <w:rPr>
          <w:rFonts w:ascii="Galliard BT" w:hAnsi="Galliard BT" w:cs="Arial"/>
          <w:sz w:val="28"/>
          <w:szCs w:val="28"/>
        </w:rPr>
      </w:pPr>
      <w:r>
        <w:rPr>
          <w:rFonts w:ascii="Galliard BT" w:hAnsi="Galliard BT" w:cs="Arial"/>
          <w:sz w:val="28"/>
          <w:szCs w:val="28"/>
        </w:rPr>
        <w:t>INTELIGENCIA DE NEGOCIOS</w:t>
      </w:r>
    </w:p>
    <w:p w14:paraId="6DE19B4C" w14:textId="77777777" w:rsidR="00EB1C39" w:rsidRDefault="00EB1C39" w:rsidP="00EB1C39">
      <w:pPr>
        <w:rPr>
          <w:rFonts w:ascii="Galliard BT" w:hAnsi="Galliard BT" w:cs="Arial"/>
          <w:sz w:val="20"/>
          <w:szCs w:val="20"/>
        </w:rPr>
      </w:pPr>
    </w:p>
    <w:p w14:paraId="030FB571" w14:textId="77777777" w:rsidR="00EB1C39" w:rsidRDefault="00EB1C39" w:rsidP="00EB1C39">
      <w:pPr>
        <w:rPr>
          <w:rFonts w:ascii="Galliard BT" w:hAnsi="Galliard BT" w:cs="Arial"/>
          <w:sz w:val="20"/>
          <w:szCs w:val="20"/>
        </w:rPr>
      </w:pPr>
    </w:p>
    <w:p w14:paraId="0CB059CA" w14:textId="77777777" w:rsidR="00EB1C39" w:rsidRDefault="00EB1C39" w:rsidP="00EB1C39">
      <w:pPr>
        <w:rPr>
          <w:rFonts w:ascii="Galliard BT" w:hAnsi="Galliard BT" w:cs="Arial"/>
          <w:sz w:val="20"/>
          <w:szCs w:val="20"/>
        </w:rPr>
      </w:pPr>
    </w:p>
    <w:p w14:paraId="64715487" w14:textId="77777777" w:rsidR="00EB1C39" w:rsidRDefault="00EB1C39" w:rsidP="00EB1C39">
      <w:pPr>
        <w:rPr>
          <w:rFonts w:ascii="Galliard BT" w:hAnsi="Galliard BT" w:cs="Arial"/>
          <w:sz w:val="20"/>
          <w:szCs w:val="20"/>
        </w:rPr>
      </w:pPr>
    </w:p>
    <w:p w14:paraId="6AC4AE13" w14:textId="77777777" w:rsidR="00EB1C39" w:rsidRDefault="00EB1C39" w:rsidP="00EB1C39">
      <w:pPr>
        <w:rPr>
          <w:rFonts w:ascii="Galliard BT" w:hAnsi="Galliard BT" w:cs="Arial"/>
          <w:sz w:val="20"/>
          <w:szCs w:val="20"/>
        </w:rPr>
      </w:pPr>
    </w:p>
    <w:p w14:paraId="1657072A" w14:textId="77777777" w:rsidR="00EB1C39" w:rsidRDefault="00EB1C39" w:rsidP="00EB1C39">
      <w:pPr>
        <w:rPr>
          <w:rFonts w:ascii="Galliard BT" w:hAnsi="Galliard BT" w:cs="Arial"/>
          <w:sz w:val="20"/>
          <w:szCs w:val="20"/>
        </w:rPr>
      </w:pPr>
    </w:p>
    <w:p w14:paraId="23BA9E44" w14:textId="77777777" w:rsidR="00EB1C39" w:rsidRDefault="00EB1C39" w:rsidP="00EB1C39">
      <w:pPr>
        <w:rPr>
          <w:rFonts w:ascii="Galliard BT" w:hAnsi="Galliard BT" w:cs="Arial"/>
          <w:sz w:val="20"/>
          <w:szCs w:val="20"/>
        </w:rPr>
      </w:pPr>
    </w:p>
    <w:p w14:paraId="49565F88" w14:textId="77777777" w:rsidR="00EB1C39" w:rsidRDefault="00EB1C39" w:rsidP="002E7356">
      <w:pPr>
        <w:jc w:val="both"/>
        <w:rPr>
          <w:rFonts w:ascii="Galliard BT" w:hAnsi="Galliard BT" w:cs="Arial"/>
          <w:sz w:val="20"/>
          <w:szCs w:val="20"/>
        </w:rPr>
      </w:pPr>
    </w:p>
    <w:p w14:paraId="119BD387" w14:textId="77777777" w:rsidR="00EB1C39" w:rsidRDefault="00EB1C39" w:rsidP="0028400D">
      <w:pPr>
        <w:jc w:val="both"/>
        <w:rPr>
          <w:rFonts w:ascii="Galliard BT" w:hAnsi="Galliard BT" w:cs="Arial"/>
          <w:sz w:val="20"/>
          <w:szCs w:val="20"/>
        </w:rPr>
      </w:pPr>
    </w:p>
    <w:p w14:paraId="220EA3D5" w14:textId="77777777" w:rsidR="002E7356" w:rsidRDefault="002E7356" w:rsidP="00EB1C39">
      <w:pPr>
        <w:rPr>
          <w:rFonts w:ascii="Galliard BT" w:hAnsi="Galliard BT" w:cs="Arial"/>
          <w:sz w:val="20"/>
          <w:szCs w:val="20"/>
        </w:rPr>
      </w:pPr>
    </w:p>
    <w:p w14:paraId="26AFE84A" w14:textId="77777777" w:rsidR="0028400D" w:rsidRDefault="0028400D" w:rsidP="0028400D">
      <w:pPr>
        <w:rPr>
          <w:rFonts w:ascii="Galliard BT" w:hAnsi="Galliard BT" w:cs="Arial"/>
          <w:sz w:val="20"/>
          <w:szCs w:val="20"/>
        </w:rPr>
      </w:pPr>
    </w:p>
    <w:p w14:paraId="456F246B" w14:textId="77777777" w:rsidR="0028400D" w:rsidRDefault="0028400D" w:rsidP="0028400D">
      <w:pPr>
        <w:ind w:left="708" w:firstLine="708"/>
        <w:rPr>
          <w:rFonts w:ascii="Galliard BT" w:hAnsi="Galliard BT" w:cs="Arial"/>
          <w:b/>
          <w:sz w:val="20"/>
          <w:szCs w:val="20"/>
        </w:rPr>
      </w:pPr>
      <w:r>
        <w:rPr>
          <w:rFonts w:ascii="Galliard BT" w:hAnsi="Galliard BT" w:cs="Arial"/>
          <w:b/>
          <w:sz w:val="20"/>
          <w:szCs w:val="20"/>
        </w:rPr>
        <w:t>INTEGRANTES:</w:t>
      </w:r>
    </w:p>
    <w:p w14:paraId="53D4E5ED" w14:textId="77777777" w:rsidR="0028400D" w:rsidRDefault="0028400D" w:rsidP="0028400D">
      <w:pPr>
        <w:jc w:val="right"/>
        <w:rPr>
          <w:rFonts w:ascii="Galliard BT" w:hAnsi="Galliard BT" w:cs="Arial"/>
          <w:sz w:val="20"/>
          <w:szCs w:val="20"/>
        </w:rPr>
      </w:pPr>
      <w:r>
        <w:rPr>
          <w:rFonts w:ascii="Galliard BT" w:hAnsi="Galliard BT" w:cs="Arial"/>
          <w:sz w:val="20"/>
          <w:szCs w:val="20"/>
        </w:rPr>
        <w:t>.</w:t>
      </w:r>
    </w:p>
    <w:p w14:paraId="298592C2" w14:textId="77777777" w:rsidR="0028400D" w:rsidRDefault="0028400D" w:rsidP="0028400D">
      <w:pPr>
        <w:rPr>
          <w:rFonts w:ascii="Galliard BT" w:hAnsi="Galliard BT" w:cs="Arial"/>
          <w:sz w:val="20"/>
          <w:szCs w:val="20"/>
        </w:rPr>
      </w:pPr>
    </w:p>
    <w:p w14:paraId="045BF845" w14:textId="77777777" w:rsidR="0028400D" w:rsidRDefault="0028400D" w:rsidP="0028400D">
      <w:pPr>
        <w:rPr>
          <w:rFonts w:ascii="Galliard BT" w:hAnsi="Galliard BT" w:cs="Arial"/>
          <w:sz w:val="20"/>
          <w:szCs w:val="20"/>
        </w:rPr>
      </w:pPr>
    </w:p>
    <w:p w14:paraId="57500FBC" w14:textId="77777777" w:rsidR="0028400D" w:rsidRDefault="0028400D" w:rsidP="0028400D">
      <w:pPr>
        <w:jc w:val="both"/>
        <w:rPr>
          <w:rFonts w:ascii="Galliard BT" w:hAnsi="Galliard BT" w:cs="Arial"/>
          <w:sz w:val="20"/>
          <w:szCs w:val="20"/>
        </w:rPr>
      </w:pPr>
    </w:p>
    <w:p w14:paraId="357880A1" w14:textId="77777777" w:rsidR="0028400D" w:rsidRDefault="0028400D" w:rsidP="0028400D">
      <w:pPr>
        <w:rPr>
          <w:rFonts w:ascii="Galliard BT" w:hAnsi="Galliard BT" w:cs="Arial"/>
          <w:sz w:val="20"/>
          <w:szCs w:val="20"/>
        </w:rPr>
      </w:pPr>
    </w:p>
    <w:p w14:paraId="6AEB7874" w14:textId="77777777" w:rsidR="0028400D" w:rsidRDefault="0028400D" w:rsidP="0028400D">
      <w:pPr>
        <w:rPr>
          <w:rFonts w:ascii="Galliard BT" w:hAnsi="Galliard BT" w:cs="Arial"/>
          <w:sz w:val="20"/>
          <w:szCs w:val="20"/>
        </w:rPr>
      </w:pPr>
    </w:p>
    <w:p w14:paraId="6678DD6B" w14:textId="77777777" w:rsidR="0028400D" w:rsidRDefault="0028400D" w:rsidP="0028400D">
      <w:pPr>
        <w:rPr>
          <w:rFonts w:ascii="Galliard BT" w:hAnsi="Galliard BT" w:cs="Arial"/>
          <w:sz w:val="20"/>
          <w:szCs w:val="20"/>
        </w:rPr>
      </w:pPr>
      <w:r>
        <w:rPr>
          <w:rFonts w:ascii="Galliard BT" w:hAnsi="Galliard BT" w:cs="Arial"/>
          <w:sz w:val="20"/>
          <w:szCs w:val="20"/>
        </w:rPr>
        <w:t>IQUIQUE-CHILE</w:t>
      </w:r>
    </w:p>
    <w:p w14:paraId="45D345A3" w14:textId="479F8734" w:rsidR="0028400D" w:rsidRPr="0089149F" w:rsidRDefault="0028400D" w:rsidP="0028400D">
      <w:pPr>
        <w:rPr>
          <w:rFonts w:ascii="Galliard BT" w:hAnsi="Galliard BT" w:cs="Arial"/>
          <w:sz w:val="20"/>
          <w:szCs w:val="20"/>
        </w:rPr>
        <w:sectPr w:rsidR="0028400D" w:rsidRPr="0089149F" w:rsidSect="00BB0AA8">
          <w:footnotePr>
            <w:pos w:val="beneathText"/>
          </w:footnotePr>
          <w:pgSz w:w="12240" w:h="15840"/>
          <w:pgMar w:top="1077" w:right="1701" w:bottom="1258" w:left="1701" w:header="720" w:footer="720" w:gutter="0"/>
          <w:pgBorders>
            <w:top w:val="single" w:sz="4" w:space="29" w:color="000000"/>
            <w:left w:val="single" w:sz="4" w:space="31" w:color="000000"/>
            <w:bottom w:val="single" w:sz="4" w:space="31" w:color="000000"/>
            <w:right w:val="single" w:sz="4" w:space="31" w:color="000000"/>
          </w:pgBorders>
          <w:cols w:space="720"/>
          <w:docGrid w:linePitch="360"/>
        </w:sectPr>
      </w:pPr>
      <w:r w:rsidRPr="0089149F">
        <w:rPr>
          <w:rFonts w:ascii="Galliard BT" w:hAnsi="Galliard BT" w:cs="Arial"/>
          <w:sz w:val="20"/>
          <w:szCs w:val="20"/>
        </w:rPr>
        <w:t>20</w:t>
      </w:r>
      <w:r w:rsidR="0089149F" w:rsidRPr="0089149F">
        <w:rPr>
          <w:rFonts w:ascii="Galliard BT" w:hAnsi="Galliard BT" w:cs="Arial"/>
          <w:sz w:val="20"/>
          <w:szCs w:val="20"/>
        </w:rPr>
        <w:t>2</w:t>
      </w:r>
      <w:r w:rsidRPr="0089149F">
        <w:rPr>
          <w:rFonts w:ascii="Galliard BT" w:hAnsi="Galliard BT" w:cs="Arial"/>
          <w:sz w:val="20"/>
          <w:szCs w:val="20"/>
        </w:rPr>
        <w:t>_</w:t>
      </w:r>
    </w:p>
    <w:p w14:paraId="55234A0B" w14:textId="77777777" w:rsidR="00FA3615" w:rsidRDefault="002E7356" w:rsidP="00694177">
      <w:pPr>
        <w:outlineLvl w:val="0"/>
        <w:rPr>
          <w:rFonts w:ascii="Times New Roman" w:hAnsi="Times New Roman"/>
          <w:b/>
          <w:sz w:val="28"/>
          <w:szCs w:val="28"/>
          <w:u w:val="single"/>
        </w:rPr>
      </w:pPr>
      <w:bookmarkStart w:id="3" w:name="_Toc217277905"/>
      <w:bookmarkEnd w:id="0"/>
      <w:bookmarkEnd w:id="1"/>
      <w:bookmarkEnd w:id="2"/>
      <w:r>
        <w:rPr>
          <w:rFonts w:ascii="Times New Roman" w:hAnsi="Times New Roman"/>
          <w:b/>
          <w:sz w:val="28"/>
          <w:szCs w:val="28"/>
          <w:u w:val="single"/>
        </w:rPr>
        <w:lastRenderedPageBreak/>
        <w:t>Índice</w:t>
      </w:r>
      <w:bookmarkEnd w:id="3"/>
      <w:r w:rsidR="0028400D">
        <w:rPr>
          <w:rFonts w:ascii="Times New Roman" w:hAnsi="Times New Roman"/>
          <w:b/>
          <w:sz w:val="28"/>
          <w:szCs w:val="28"/>
          <w:u w:val="single"/>
        </w:rPr>
        <w:t xml:space="preserve"> de Contenidos</w:t>
      </w:r>
    </w:p>
    <w:p w14:paraId="45DC5AF1" w14:textId="77777777" w:rsidR="00694177" w:rsidRDefault="00694177" w:rsidP="00694177">
      <w:pPr>
        <w:outlineLvl w:val="0"/>
        <w:rPr>
          <w:rFonts w:ascii="Times New Roman" w:hAnsi="Times New Roman"/>
          <w:b/>
          <w:sz w:val="28"/>
          <w:szCs w:val="28"/>
          <w:u w:val="single"/>
        </w:rPr>
      </w:pPr>
    </w:p>
    <w:p w14:paraId="3199AC50" w14:textId="77777777" w:rsidR="00694177" w:rsidRDefault="00694177" w:rsidP="00694177">
      <w:pPr>
        <w:outlineLvl w:val="0"/>
        <w:rPr>
          <w:rFonts w:ascii="Times New Roman" w:hAnsi="Times New Roman"/>
          <w:sz w:val="28"/>
          <w:szCs w:val="28"/>
          <w:u w:val="single"/>
        </w:rPr>
      </w:pPr>
    </w:p>
    <w:p w14:paraId="6F744DF4" w14:textId="77777777" w:rsidR="00694177" w:rsidRPr="003A76E3" w:rsidRDefault="00694177" w:rsidP="00694177">
      <w:pPr>
        <w:pStyle w:val="indice"/>
        <w:spacing w:line="276" w:lineRule="auto"/>
        <w:ind w:left="709" w:hanging="709"/>
        <w:rPr>
          <w:rStyle w:val="Tabladecuadrcula1clara"/>
          <w:sz w:val="18"/>
        </w:rPr>
      </w:pPr>
      <w:r w:rsidRPr="003A76E3">
        <w:rPr>
          <w:rStyle w:val="Tabladecuadrcula1clara"/>
          <w:sz w:val="18"/>
        </w:rPr>
        <w:t>DOMINIO DEL PROBLEMA</w:t>
      </w:r>
    </w:p>
    <w:p w14:paraId="5BDF8220" w14:textId="77777777" w:rsidR="00694177" w:rsidRPr="003A76E3" w:rsidRDefault="00694177" w:rsidP="00694177">
      <w:pPr>
        <w:pStyle w:val="indice"/>
        <w:numPr>
          <w:ilvl w:val="1"/>
          <w:numId w:val="44"/>
        </w:numPr>
        <w:spacing w:line="276" w:lineRule="auto"/>
        <w:ind w:left="1418"/>
        <w:rPr>
          <w:rStyle w:val="Tabladecuadrcula1clara"/>
          <w:sz w:val="18"/>
        </w:rPr>
      </w:pPr>
      <w:r w:rsidRPr="003A76E3">
        <w:rPr>
          <w:rStyle w:val="Tabladecuadrcula1clara"/>
          <w:sz w:val="18"/>
        </w:rPr>
        <w:t>Contexto</w:t>
      </w:r>
      <w:r>
        <w:rPr>
          <w:rStyle w:val="Tabladecuadrcula1clara"/>
          <w:sz w:val="18"/>
        </w:rPr>
        <w:t>...……………………………………………………………………………………</w:t>
      </w:r>
    </w:p>
    <w:p w14:paraId="288FE277" w14:textId="77777777" w:rsidR="00694177" w:rsidRPr="003A76E3" w:rsidRDefault="00694177" w:rsidP="00694177">
      <w:pPr>
        <w:pStyle w:val="indice"/>
        <w:numPr>
          <w:ilvl w:val="1"/>
          <w:numId w:val="44"/>
        </w:numPr>
        <w:spacing w:line="276" w:lineRule="auto"/>
        <w:ind w:left="1418"/>
        <w:rPr>
          <w:rStyle w:val="Tabladecuadrcula1clara"/>
          <w:sz w:val="18"/>
        </w:rPr>
      </w:pPr>
      <w:r w:rsidRPr="003A76E3">
        <w:rPr>
          <w:rStyle w:val="Tabladecuadrcula1clara"/>
          <w:sz w:val="18"/>
        </w:rPr>
        <w:t>Objetivos del Negocio</w:t>
      </w:r>
      <w:r>
        <w:rPr>
          <w:rStyle w:val="Tabladecuadrcula1clara"/>
          <w:sz w:val="18"/>
        </w:rPr>
        <w:t>……………………………………………………………………...</w:t>
      </w:r>
    </w:p>
    <w:p w14:paraId="32EFA4BB" w14:textId="77777777" w:rsidR="00694177" w:rsidRPr="003A76E3" w:rsidRDefault="00694177" w:rsidP="00694177">
      <w:pPr>
        <w:pStyle w:val="indice"/>
        <w:numPr>
          <w:ilvl w:val="0"/>
          <w:numId w:val="0"/>
        </w:numPr>
        <w:spacing w:line="276" w:lineRule="auto"/>
        <w:ind w:left="1418"/>
        <w:rPr>
          <w:rStyle w:val="Tabladecuadrcula1clara"/>
          <w:sz w:val="18"/>
        </w:rPr>
      </w:pPr>
    </w:p>
    <w:p w14:paraId="2E8F67EF" w14:textId="77777777" w:rsidR="00694177" w:rsidRPr="003A76E3" w:rsidRDefault="00694177" w:rsidP="00694177">
      <w:pPr>
        <w:pStyle w:val="indice"/>
        <w:numPr>
          <w:ilvl w:val="0"/>
          <w:numId w:val="44"/>
        </w:numPr>
        <w:spacing w:line="276" w:lineRule="auto"/>
        <w:ind w:left="709" w:hanging="709"/>
        <w:rPr>
          <w:rFonts w:eastAsia="Times New Roman"/>
          <w:sz w:val="18"/>
          <w:lang w:eastAsia="es-PE"/>
        </w:rPr>
      </w:pPr>
      <w:r w:rsidRPr="003A76E3">
        <w:rPr>
          <w:rStyle w:val="Tabladecuadrcula1clara"/>
          <w:sz w:val="18"/>
        </w:rPr>
        <w:t>EVALUACION DE LA SITUACION</w:t>
      </w:r>
    </w:p>
    <w:p w14:paraId="4E931909" w14:textId="77777777" w:rsidR="00694177" w:rsidRPr="003A76E3" w:rsidRDefault="00694177" w:rsidP="00694177">
      <w:pPr>
        <w:pStyle w:val="indice"/>
        <w:numPr>
          <w:ilvl w:val="1"/>
          <w:numId w:val="43"/>
        </w:numPr>
        <w:spacing w:line="276" w:lineRule="auto"/>
        <w:ind w:left="1418"/>
        <w:rPr>
          <w:rStyle w:val="Tabladecuadrcula1clara"/>
          <w:bCs w:val="0"/>
          <w:smallCaps w:val="0"/>
          <w:sz w:val="16"/>
        </w:rPr>
      </w:pPr>
      <w:r w:rsidRPr="003A76E3">
        <w:rPr>
          <w:rStyle w:val="Tabladecuadrcula1clara"/>
          <w:sz w:val="18"/>
        </w:rPr>
        <w:t>Recursos</w:t>
      </w:r>
      <w:r>
        <w:rPr>
          <w:rStyle w:val="Tabladecuadrcula1clara"/>
          <w:sz w:val="18"/>
        </w:rPr>
        <w:t>……………………………………………………………………………………...</w:t>
      </w:r>
    </w:p>
    <w:p w14:paraId="7C34469B" w14:textId="77777777" w:rsidR="00694177" w:rsidRPr="003A76E3" w:rsidRDefault="00694177" w:rsidP="00694177">
      <w:pPr>
        <w:pStyle w:val="indice"/>
        <w:numPr>
          <w:ilvl w:val="1"/>
          <w:numId w:val="43"/>
        </w:numPr>
        <w:spacing w:line="276" w:lineRule="auto"/>
        <w:ind w:left="1418"/>
        <w:rPr>
          <w:rStyle w:val="Tabladecuadrcula1clara"/>
          <w:bCs w:val="0"/>
          <w:smallCaps w:val="0"/>
          <w:sz w:val="16"/>
        </w:rPr>
      </w:pPr>
      <w:r w:rsidRPr="003A76E3">
        <w:rPr>
          <w:rStyle w:val="Tabladecuadrcula1clara"/>
          <w:sz w:val="18"/>
        </w:rPr>
        <w:t>Requerimientos</w:t>
      </w:r>
      <w:r>
        <w:rPr>
          <w:rStyle w:val="Tabladecuadrcula1clara"/>
          <w:sz w:val="18"/>
        </w:rPr>
        <w:t>………………………………………………………………………………</w:t>
      </w:r>
    </w:p>
    <w:p w14:paraId="7C85AE6D" w14:textId="77777777" w:rsidR="00694177" w:rsidRPr="003A76E3" w:rsidRDefault="00694177" w:rsidP="00694177">
      <w:pPr>
        <w:pStyle w:val="indice"/>
        <w:numPr>
          <w:ilvl w:val="1"/>
          <w:numId w:val="43"/>
        </w:numPr>
        <w:spacing w:line="276" w:lineRule="auto"/>
        <w:ind w:left="1418"/>
        <w:rPr>
          <w:rStyle w:val="Tabladecuadrcula1clara"/>
          <w:bCs w:val="0"/>
          <w:smallCaps w:val="0"/>
          <w:sz w:val="16"/>
        </w:rPr>
      </w:pPr>
      <w:r w:rsidRPr="003A76E3">
        <w:rPr>
          <w:rStyle w:val="Tabladecuadrcula1clara"/>
          <w:sz w:val="18"/>
        </w:rPr>
        <w:t>Supuestos</w:t>
      </w:r>
      <w:r>
        <w:rPr>
          <w:rStyle w:val="Tabladecuadrcula1clara"/>
          <w:sz w:val="18"/>
        </w:rPr>
        <w:t>…………………………………………………………………………………….</w:t>
      </w:r>
    </w:p>
    <w:p w14:paraId="2F819132" w14:textId="77777777" w:rsidR="00694177" w:rsidRPr="003A76E3" w:rsidRDefault="00694177" w:rsidP="00694177">
      <w:pPr>
        <w:pStyle w:val="indice"/>
        <w:numPr>
          <w:ilvl w:val="1"/>
          <w:numId w:val="43"/>
        </w:numPr>
        <w:spacing w:line="276" w:lineRule="auto"/>
        <w:ind w:left="1418"/>
        <w:rPr>
          <w:rStyle w:val="Tabladecuadrcula1clara"/>
          <w:bCs w:val="0"/>
          <w:smallCaps w:val="0"/>
          <w:sz w:val="16"/>
        </w:rPr>
      </w:pPr>
      <w:r w:rsidRPr="003A76E3">
        <w:rPr>
          <w:rStyle w:val="Tabladecuadrcula1clara"/>
          <w:sz w:val="18"/>
        </w:rPr>
        <w:t>Restricciones</w:t>
      </w:r>
      <w:r>
        <w:rPr>
          <w:rStyle w:val="Tabladecuadrcula1clara"/>
          <w:sz w:val="18"/>
        </w:rPr>
        <w:t>………………………………………………………………………………..</w:t>
      </w:r>
    </w:p>
    <w:p w14:paraId="18ABFFE9" w14:textId="77777777" w:rsidR="00694177" w:rsidRPr="003A76E3" w:rsidRDefault="00694177" w:rsidP="00694177">
      <w:pPr>
        <w:pStyle w:val="indice"/>
        <w:numPr>
          <w:ilvl w:val="1"/>
          <w:numId w:val="43"/>
        </w:numPr>
        <w:spacing w:line="276" w:lineRule="auto"/>
        <w:ind w:left="1418"/>
        <w:rPr>
          <w:rStyle w:val="Tabladecuadrcula1clara"/>
          <w:bCs w:val="0"/>
          <w:smallCaps w:val="0"/>
          <w:sz w:val="16"/>
        </w:rPr>
      </w:pPr>
      <w:r w:rsidRPr="003A76E3">
        <w:rPr>
          <w:rStyle w:val="Tabladecuadrcula1clara"/>
          <w:sz w:val="18"/>
        </w:rPr>
        <w:t>Riesgos</w:t>
      </w:r>
      <w:r>
        <w:rPr>
          <w:rStyle w:val="Tabladecuadrcula1clara"/>
          <w:sz w:val="18"/>
        </w:rPr>
        <w:t>………………………………………………………………………………………..</w:t>
      </w:r>
    </w:p>
    <w:p w14:paraId="198551D5" w14:textId="77777777" w:rsidR="00694177" w:rsidRPr="003A76E3" w:rsidRDefault="00694177" w:rsidP="00694177">
      <w:pPr>
        <w:pStyle w:val="indice"/>
        <w:numPr>
          <w:ilvl w:val="1"/>
          <w:numId w:val="43"/>
        </w:numPr>
        <w:spacing w:line="276" w:lineRule="auto"/>
        <w:ind w:left="1418"/>
        <w:rPr>
          <w:rStyle w:val="Tabladecuadrcula1clara"/>
          <w:bCs w:val="0"/>
          <w:smallCaps w:val="0"/>
          <w:sz w:val="16"/>
        </w:rPr>
      </w:pPr>
      <w:r w:rsidRPr="003A76E3">
        <w:rPr>
          <w:rStyle w:val="Tabladecuadrcula1clara"/>
          <w:sz w:val="18"/>
        </w:rPr>
        <w:t>Contingencias</w:t>
      </w:r>
      <w:r>
        <w:rPr>
          <w:rStyle w:val="Tabladecuadrcula1clara"/>
          <w:sz w:val="18"/>
        </w:rPr>
        <w:t>………………………………………………………………………………..</w:t>
      </w:r>
    </w:p>
    <w:p w14:paraId="2AA11718" w14:textId="77777777" w:rsidR="00694177" w:rsidRPr="003A76E3" w:rsidRDefault="00694177" w:rsidP="00694177">
      <w:pPr>
        <w:pStyle w:val="indice"/>
        <w:numPr>
          <w:ilvl w:val="1"/>
          <w:numId w:val="43"/>
        </w:numPr>
        <w:spacing w:line="276" w:lineRule="auto"/>
        <w:ind w:left="1418"/>
        <w:rPr>
          <w:rStyle w:val="Tabladecuadrcula1clara"/>
          <w:sz w:val="18"/>
        </w:rPr>
      </w:pPr>
      <w:r w:rsidRPr="003A76E3">
        <w:rPr>
          <w:rStyle w:val="Tabladecuadrcula1clara"/>
          <w:sz w:val="18"/>
        </w:rPr>
        <w:t>Terminología</w:t>
      </w:r>
      <w:r>
        <w:rPr>
          <w:rStyle w:val="Tabladecuadrcula1clara"/>
          <w:sz w:val="18"/>
        </w:rPr>
        <w:t>…………………………………………………………………………………</w:t>
      </w:r>
    </w:p>
    <w:p w14:paraId="00FFCED6" w14:textId="77777777" w:rsidR="00694177" w:rsidRPr="003A76E3" w:rsidRDefault="00694177" w:rsidP="00694177">
      <w:pPr>
        <w:pStyle w:val="indice"/>
        <w:numPr>
          <w:ilvl w:val="1"/>
          <w:numId w:val="43"/>
        </w:numPr>
        <w:spacing w:line="276" w:lineRule="auto"/>
        <w:ind w:left="1418"/>
        <w:rPr>
          <w:rStyle w:val="Tabladecuadrcula1clara"/>
          <w:sz w:val="18"/>
        </w:rPr>
      </w:pPr>
      <w:r w:rsidRPr="003A76E3">
        <w:rPr>
          <w:rStyle w:val="Tabladecuadrcula1clara"/>
          <w:sz w:val="18"/>
        </w:rPr>
        <w:t>Especificación de Costos y Beneficios</w:t>
      </w:r>
      <w:r>
        <w:rPr>
          <w:rStyle w:val="Tabladecuadrcula1clara"/>
          <w:sz w:val="18"/>
        </w:rPr>
        <w:t>………………………………………………….</w:t>
      </w:r>
    </w:p>
    <w:p w14:paraId="70AE966B" w14:textId="77777777" w:rsidR="00694177" w:rsidRPr="003A76E3" w:rsidRDefault="00694177" w:rsidP="00694177">
      <w:pPr>
        <w:pStyle w:val="indice"/>
        <w:numPr>
          <w:ilvl w:val="0"/>
          <w:numId w:val="0"/>
        </w:numPr>
        <w:spacing w:line="276" w:lineRule="auto"/>
        <w:ind w:left="1418"/>
        <w:rPr>
          <w:rStyle w:val="Tabladecuadrcula1clara"/>
          <w:sz w:val="18"/>
        </w:rPr>
      </w:pPr>
    </w:p>
    <w:p w14:paraId="74CD8D4A" w14:textId="77777777" w:rsidR="00694177" w:rsidRPr="003A76E3" w:rsidRDefault="00694177" w:rsidP="00694177">
      <w:pPr>
        <w:pStyle w:val="indice"/>
        <w:ind w:left="709" w:hanging="709"/>
        <w:rPr>
          <w:sz w:val="18"/>
        </w:rPr>
      </w:pPr>
      <w:r w:rsidRPr="003A76E3">
        <w:rPr>
          <w:rStyle w:val="Tabladecuadrcula1clara"/>
          <w:sz w:val="18"/>
        </w:rPr>
        <w:t>OBJETIVOS DE DATA MINING</w:t>
      </w:r>
    </w:p>
    <w:p w14:paraId="0CB25662" w14:textId="77777777" w:rsidR="00694177" w:rsidRPr="003A76E3" w:rsidRDefault="00694177" w:rsidP="00694177">
      <w:pPr>
        <w:pStyle w:val="indice"/>
        <w:numPr>
          <w:ilvl w:val="1"/>
          <w:numId w:val="43"/>
        </w:numPr>
        <w:spacing w:line="276" w:lineRule="auto"/>
        <w:ind w:left="1418"/>
        <w:rPr>
          <w:rStyle w:val="Tabladecuadrcula1clara"/>
          <w:sz w:val="18"/>
        </w:rPr>
      </w:pPr>
      <w:r w:rsidRPr="003A76E3">
        <w:rPr>
          <w:rStyle w:val="Tabladecuadrcula1clara"/>
          <w:sz w:val="18"/>
        </w:rPr>
        <w:t>Objetivos</w:t>
      </w:r>
      <w:r>
        <w:rPr>
          <w:rStyle w:val="Tabladecuadrcula1clara"/>
          <w:sz w:val="18"/>
        </w:rPr>
        <w:t>…………………………………………………………………………………….</w:t>
      </w:r>
    </w:p>
    <w:p w14:paraId="30A8A2E0" w14:textId="77777777" w:rsidR="00694177" w:rsidRPr="003A76E3" w:rsidRDefault="00694177" w:rsidP="00694177">
      <w:pPr>
        <w:pStyle w:val="indice"/>
        <w:numPr>
          <w:ilvl w:val="1"/>
          <w:numId w:val="43"/>
        </w:numPr>
        <w:spacing w:line="276" w:lineRule="auto"/>
        <w:ind w:left="1418"/>
        <w:rPr>
          <w:rStyle w:val="Tabladecuadrcula1clara"/>
          <w:sz w:val="18"/>
        </w:rPr>
      </w:pPr>
      <w:r w:rsidRPr="003A76E3">
        <w:rPr>
          <w:rStyle w:val="Tabladecuadrcula1clara"/>
          <w:sz w:val="18"/>
        </w:rPr>
        <w:t>Criterios de Éxito</w:t>
      </w:r>
      <w:r>
        <w:rPr>
          <w:rStyle w:val="Tabladecuadrcula1clara"/>
          <w:sz w:val="18"/>
        </w:rPr>
        <w:t>………………………………………………………………………….</w:t>
      </w:r>
    </w:p>
    <w:p w14:paraId="507D4AD5" w14:textId="77777777" w:rsidR="00694177" w:rsidRPr="003A76E3" w:rsidRDefault="00694177" w:rsidP="00694177">
      <w:pPr>
        <w:pStyle w:val="indice"/>
        <w:numPr>
          <w:ilvl w:val="1"/>
          <w:numId w:val="43"/>
        </w:numPr>
        <w:spacing w:line="276" w:lineRule="auto"/>
        <w:ind w:left="1418"/>
        <w:rPr>
          <w:rStyle w:val="Tabladecuadrcula1clara"/>
          <w:sz w:val="18"/>
        </w:rPr>
      </w:pPr>
      <w:r w:rsidRPr="003A76E3">
        <w:rPr>
          <w:rStyle w:val="Tabladecuadrcula1clara"/>
          <w:sz w:val="18"/>
        </w:rPr>
        <w:t>Plan del Proyecto</w:t>
      </w:r>
      <w:r>
        <w:rPr>
          <w:rStyle w:val="Tabladecuadrcula1clara"/>
          <w:sz w:val="18"/>
        </w:rPr>
        <w:t>…………………………………………………………………….……</w:t>
      </w:r>
    </w:p>
    <w:p w14:paraId="71ACB6F3" w14:textId="77777777" w:rsidR="00694177" w:rsidRPr="003A76E3" w:rsidRDefault="00694177" w:rsidP="00694177">
      <w:pPr>
        <w:pStyle w:val="indice"/>
        <w:numPr>
          <w:ilvl w:val="0"/>
          <w:numId w:val="0"/>
        </w:numPr>
        <w:spacing w:line="276" w:lineRule="auto"/>
        <w:ind w:left="709"/>
        <w:rPr>
          <w:sz w:val="18"/>
        </w:rPr>
      </w:pPr>
    </w:p>
    <w:p w14:paraId="09F385DC" w14:textId="77777777" w:rsidR="00694177" w:rsidRPr="003A76E3" w:rsidRDefault="00694177" w:rsidP="00694177">
      <w:pPr>
        <w:pStyle w:val="indice"/>
        <w:spacing w:line="276" w:lineRule="auto"/>
        <w:ind w:left="709" w:hanging="709"/>
        <w:rPr>
          <w:sz w:val="16"/>
        </w:rPr>
      </w:pPr>
      <w:r w:rsidRPr="003A76E3">
        <w:rPr>
          <w:rStyle w:val="Tabladecuadrcula1clara"/>
          <w:sz w:val="18"/>
        </w:rPr>
        <w:t>ENTENDIMIENTO DE LOS DATOS</w:t>
      </w:r>
    </w:p>
    <w:p w14:paraId="5E630CE1" w14:textId="77777777" w:rsidR="00694177" w:rsidRPr="003A76E3" w:rsidRDefault="00694177" w:rsidP="00694177">
      <w:pPr>
        <w:pStyle w:val="indice"/>
        <w:numPr>
          <w:ilvl w:val="1"/>
          <w:numId w:val="43"/>
        </w:numPr>
        <w:spacing w:line="276" w:lineRule="auto"/>
        <w:ind w:left="1418"/>
        <w:rPr>
          <w:rStyle w:val="Tabladecuadrcula1clara"/>
          <w:sz w:val="18"/>
        </w:rPr>
      </w:pPr>
      <w:r w:rsidRPr="003A76E3">
        <w:rPr>
          <w:rStyle w:val="Tabladecuadrcula1clara"/>
          <w:sz w:val="18"/>
        </w:rPr>
        <w:t>Recolección Inicial de los Datos</w:t>
      </w:r>
      <w:r>
        <w:rPr>
          <w:rStyle w:val="Tabladecuadrcula1clara"/>
          <w:sz w:val="18"/>
        </w:rPr>
        <w:t>…………………………………………………….....</w:t>
      </w:r>
    </w:p>
    <w:p w14:paraId="18F20A47" w14:textId="77777777" w:rsidR="00694177" w:rsidRPr="003A76E3" w:rsidRDefault="00694177" w:rsidP="00694177">
      <w:pPr>
        <w:pStyle w:val="indice"/>
        <w:numPr>
          <w:ilvl w:val="2"/>
          <w:numId w:val="43"/>
        </w:numPr>
        <w:spacing w:line="276" w:lineRule="auto"/>
        <w:ind w:left="1701"/>
        <w:rPr>
          <w:rStyle w:val="Tabladecuadrcula1clara"/>
          <w:sz w:val="18"/>
        </w:rPr>
      </w:pPr>
      <w:r w:rsidRPr="003A76E3">
        <w:rPr>
          <w:rStyle w:val="Tabladecuadrcula1clara"/>
          <w:sz w:val="18"/>
        </w:rPr>
        <w:t>Criterios de Selección</w:t>
      </w:r>
      <w:r>
        <w:rPr>
          <w:rStyle w:val="Tabladecuadrcula1clara"/>
          <w:sz w:val="18"/>
        </w:rPr>
        <w:t>………………………………………………………………..</w:t>
      </w:r>
    </w:p>
    <w:p w14:paraId="188106E9" w14:textId="77777777" w:rsidR="00694177" w:rsidRPr="003A76E3" w:rsidRDefault="00694177" w:rsidP="00694177">
      <w:pPr>
        <w:pStyle w:val="indice"/>
        <w:numPr>
          <w:ilvl w:val="2"/>
          <w:numId w:val="43"/>
        </w:numPr>
        <w:spacing w:line="276" w:lineRule="auto"/>
        <w:ind w:left="1701"/>
        <w:rPr>
          <w:rStyle w:val="Tabladecuadrcula1clara"/>
          <w:sz w:val="18"/>
        </w:rPr>
      </w:pPr>
      <w:r w:rsidRPr="003A76E3">
        <w:rPr>
          <w:rStyle w:val="Tabladecuadrcula1clara"/>
          <w:sz w:val="18"/>
        </w:rPr>
        <w:t>Inserción de Datos</w:t>
      </w:r>
      <w:r>
        <w:rPr>
          <w:rStyle w:val="Tabladecuadrcula1clara"/>
          <w:sz w:val="18"/>
        </w:rPr>
        <w:t>……………………………………………………………………..</w:t>
      </w:r>
    </w:p>
    <w:p w14:paraId="28F2C634" w14:textId="77777777" w:rsidR="00007AF2" w:rsidRDefault="00007AF2" w:rsidP="001F709F">
      <w:pPr>
        <w:pStyle w:val="indice"/>
        <w:numPr>
          <w:ilvl w:val="1"/>
          <w:numId w:val="43"/>
        </w:numPr>
        <w:spacing w:line="276" w:lineRule="auto"/>
        <w:ind w:left="1418"/>
        <w:jc w:val="left"/>
        <w:rPr>
          <w:rStyle w:val="Tabladecuadrcula1clara"/>
          <w:sz w:val="18"/>
        </w:rPr>
      </w:pPr>
      <w:r>
        <w:rPr>
          <w:rStyle w:val="Tabladecuadrcula1clara"/>
          <w:sz w:val="18"/>
        </w:rPr>
        <w:t>Descripción de Herramientas Utilizadas………………………………………………</w:t>
      </w:r>
    </w:p>
    <w:p w14:paraId="04AA7D27" w14:textId="77777777" w:rsidR="00694177" w:rsidRPr="003A76E3" w:rsidRDefault="00694177" w:rsidP="001F709F">
      <w:pPr>
        <w:pStyle w:val="indice"/>
        <w:numPr>
          <w:ilvl w:val="1"/>
          <w:numId w:val="43"/>
        </w:numPr>
        <w:spacing w:line="276" w:lineRule="auto"/>
        <w:ind w:left="1418"/>
        <w:jc w:val="left"/>
        <w:rPr>
          <w:rStyle w:val="Tabladecuadrcula1clara"/>
          <w:sz w:val="18"/>
        </w:rPr>
      </w:pPr>
      <w:r w:rsidRPr="003A76E3">
        <w:rPr>
          <w:rStyle w:val="Tabladecuadrcula1clara"/>
          <w:sz w:val="18"/>
        </w:rPr>
        <w:t>Descripción Detallada de los Datos</w:t>
      </w:r>
      <w:r w:rsidR="001F709F">
        <w:rPr>
          <w:rStyle w:val="Tabladecuadrcula1clara"/>
          <w:sz w:val="18"/>
        </w:rPr>
        <w:t xml:space="preserve"> </w:t>
      </w:r>
      <w:r w:rsidR="001F709F" w:rsidRPr="001F709F">
        <w:rPr>
          <w:rStyle w:val="Tabladecuadrcula1clara"/>
          <w:b/>
          <w:sz w:val="18"/>
        </w:rPr>
        <w:t>[Análisis Exploratorio Datos]</w:t>
      </w:r>
      <w:r w:rsidR="001F709F">
        <w:rPr>
          <w:rStyle w:val="Tabladecuadrcula1clara"/>
          <w:sz w:val="18"/>
        </w:rPr>
        <w:t>..</w:t>
      </w:r>
      <w:r>
        <w:rPr>
          <w:rStyle w:val="Tabladecuadrcula1clara"/>
          <w:sz w:val="18"/>
        </w:rPr>
        <w:t>……………</w:t>
      </w:r>
    </w:p>
    <w:p w14:paraId="1B9006DB" w14:textId="77777777" w:rsidR="00694177" w:rsidRPr="003A76E3" w:rsidRDefault="00694177" w:rsidP="00694177">
      <w:pPr>
        <w:pStyle w:val="indice"/>
        <w:numPr>
          <w:ilvl w:val="2"/>
          <w:numId w:val="43"/>
        </w:numPr>
        <w:spacing w:line="276" w:lineRule="auto"/>
        <w:ind w:left="1701"/>
        <w:rPr>
          <w:rStyle w:val="Tabladecuadrcula1clara"/>
          <w:sz w:val="18"/>
        </w:rPr>
      </w:pPr>
      <w:r w:rsidRPr="003A76E3">
        <w:rPr>
          <w:rStyle w:val="Tabladecuadrcula1clara"/>
          <w:sz w:val="18"/>
        </w:rPr>
        <w:t>Formato y Rango de los Datos</w:t>
      </w:r>
      <w:r>
        <w:rPr>
          <w:rStyle w:val="Tabladecuadrcula1clara"/>
          <w:sz w:val="18"/>
        </w:rPr>
        <w:t>………………………………………………………</w:t>
      </w:r>
    </w:p>
    <w:p w14:paraId="7F63B02F" w14:textId="77777777" w:rsidR="00694177" w:rsidRPr="003A76E3" w:rsidRDefault="00694177" w:rsidP="00694177">
      <w:pPr>
        <w:pStyle w:val="indice"/>
        <w:numPr>
          <w:ilvl w:val="2"/>
          <w:numId w:val="43"/>
        </w:numPr>
        <w:spacing w:line="276" w:lineRule="auto"/>
        <w:ind w:left="1701"/>
        <w:rPr>
          <w:rStyle w:val="Tabladecuadrcula1clara"/>
          <w:sz w:val="18"/>
        </w:rPr>
      </w:pPr>
      <w:r w:rsidRPr="003A76E3">
        <w:rPr>
          <w:rStyle w:val="Tabladecuadrcula1clara"/>
          <w:sz w:val="18"/>
        </w:rPr>
        <w:t>Comprensión de los Atributos en Términos del Negocio</w:t>
      </w:r>
      <w:r>
        <w:rPr>
          <w:rStyle w:val="Tabladecuadrcula1clara"/>
          <w:sz w:val="18"/>
        </w:rPr>
        <w:t>……………………….</w:t>
      </w:r>
    </w:p>
    <w:p w14:paraId="2E6AF6DB" w14:textId="77777777" w:rsidR="00007AF2" w:rsidRDefault="00007AF2" w:rsidP="00694177">
      <w:pPr>
        <w:pStyle w:val="indice"/>
        <w:numPr>
          <w:ilvl w:val="2"/>
          <w:numId w:val="43"/>
        </w:numPr>
        <w:spacing w:line="276" w:lineRule="auto"/>
        <w:ind w:left="1701"/>
        <w:rPr>
          <w:rStyle w:val="Tabladecuadrcula1clara"/>
          <w:sz w:val="18"/>
        </w:rPr>
      </w:pPr>
      <w:r>
        <w:rPr>
          <w:rStyle w:val="Tabladecuadrcula1clara"/>
          <w:sz w:val="18"/>
        </w:rPr>
        <w:t xml:space="preserve">Estadísticos Descriptivos </w:t>
      </w:r>
      <w:r w:rsidRPr="00007AF2">
        <w:rPr>
          <w:rStyle w:val="Tabladecuadrcula1clara"/>
          <w:b/>
          <w:sz w:val="18"/>
        </w:rPr>
        <w:t>[incluir gráficos]</w:t>
      </w:r>
      <w:r>
        <w:rPr>
          <w:rStyle w:val="Tabladecuadrcula1clara"/>
          <w:sz w:val="18"/>
        </w:rPr>
        <w:t>…………………………………..</w:t>
      </w:r>
    </w:p>
    <w:p w14:paraId="588D0C18" w14:textId="77777777" w:rsidR="00694177" w:rsidRPr="003A76E3" w:rsidRDefault="00C63006" w:rsidP="00694177">
      <w:pPr>
        <w:pStyle w:val="indice"/>
        <w:numPr>
          <w:ilvl w:val="2"/>
          <w:numId w:val="43"/>
        </w:numPr>
        <w:spacing w:line="276" w:lineRule="auto"/>
        <w:ind w:left="1701"/>
        <w:rPr>
          <w:rStyle w:val="Tabladecuadrcula1clara"/>
          <w:sz w:val="18"/>
        </w:rPr>
      </w:pPr>
      <w:r>
        <w:rPr>
          <w:rStyle w:val="Tabladecuadrcula1clara"/>
          <w:sz w:val="18"/>
        </w:rPr>
        <w:t>Calidad de los Datos</w:t>
      </w:r>
      <w:r w:rsidR="00007AF2">
        <w:rPr>
          <w:rStyle w:val="Tabladecuadrcula1clara"/>
          <w:sz w:val="18"/>
        </w:rPr>
        <w:t xml:space="preserve"> </w:t>
      </w:r>
      <w:r w:rsidR="00007AF2" w:rsidRPr="00007AF2">
        <w:rPr>
          <w:rStyle w:val="Tabladecuadrcula1clara"/>
          <w:b/>
          <w:sz w:val="18"/>
        </w:rPr>
        <w:t>[incluir gráficos]</w:t>
      </w:r>
      <w:r w:rsidR="00694177">
        <w:rPr>
          <w:rStyle w:val="Tabladecuadrcula1clara"/>
          <w:sz w:val="18"/>
        </w:rPr>
        <w:t>…………………………………………….</w:t>
      </w:r>
    </w:p>
    <w:p w14:paraId="3615DB12" w14:textId="77777777" w:rsidR="00007AF2" w:rsidRDefault="00007AF2" w:rsidP="00007AF2">
      <w:pPr>
        <w:pStyle w:val="indice"/>
        <w:numPr>
          <w:ilvl w:val="0"/>
          <w:numId w:val="0"/>
        </w:numPr>
        <w:spacing w:line="276" w:lineRule="auto"/>
        <w:rPr>
          <w:rStyle w:val="Tabladecuadrcula1clara"/>
          <w:b/>
          <w:sz w:val="18"/>
        </w:rPr>
      </w:pPr>
    </w:p>
    <w:p w14:paraId="7F822005" w14:textId="77777777" w:rsidR="00694177" w:rsidRPr="00007AF2" w:rsidRDefault="00007AF2" w:rsidP="00007AF2">
      <w:pPr>
        <w:pStyle w:val="indice"/>
        <w:numPr>
          <w:ilvl w:val="0"/>
          <w:numId w:val="0"/>
        </w:numPr>
        <w:spacing w:line="276" w:lineRule="auto"/>
        <w:rPr>
          <w:b w:val="0"/>
          <w:i/>
          <w:color w:val="auto"/>
          <w:sz w:val="28"/>
        </w:rPr>
      </w:pPr>
      <w:r w:rsidRPr="00007AF2">
        <w:rPr>
          <w:rStyle w:val="Tabladecuadrcula1clara"/>
          <w:b/>
          <w:i/>
          <w:sz w:val="18"/>
        </w:rPr>
        <w:t>Estadísticos Descriptivos:</w:t>
      </w:r>
      <w:r>
        <w:rPr>
          <w:rStyle w:val="Tabladecuadrcula1clara"/>
          <w:b/>
          <w:i/>
          <w:sz w:val="18"/>
        </w:rPr>
        <w:t xml:space="preserve"> </w:t>
      </w:r>
      <w:r w:rsidRPr="002F0816">
        <w:rPr>
          <w:rFonts w:ascii="Times New Roman" w:hAnsi="Times New Roman"/>
          <w:b w:val="0"/>
          <w:lang w:val="es-CL"/>
        </w:rPr>
        <w:t>media, SD, mediana, moda, mínimo, máximo,</w:t>
      </w:r>
      <w:r>
        <w:rPr>
          <w:rFonts w:ascii="Times New Roman" w:hAnsi="Times New Roman"/>
          <w:b w:val="0"/>
          <w:lang w:val="es-CL"/>
        </w:rPr>
        <w:t xml:space="preserve"> Q1, Q3, IQR</w:t>
      </w:r>
      <w:r w:rsidRPr="002F0816">
        <w:rPr>
          <w:rFonts w:ascii="Times New Roman" w:hAnsi="Times New Roman"/>
          <w:b w:val="0"/>
          <w:lang w:val="es-CL"/>
        </w:rPr>
        <w:t>, etc.</w:t>
      </w:r>
    </w:p>
    <w:p w14:paraId="3E1361E4" w14:textId="77777777" w:rsidR="00007AF2" w:rsidRPr="00007AF2" w:rsidRDefault="00007AF2" w:rsidP="00007AF2">
      <w:pPr>
        <w:pStyle w:val="indice"/>
        <w:numPr>
          <w:ilvl w:val="0"/>
          <w:numId w:val="0"/>
        </w:numPr>
        <w:spacing w:line="276" w:lineRule="auto"/>
        <w:rPr>
          <w:b w:val="0"/>
          <w:i/>
          <w:color w:val="auto"/>
          <w:sz w:val="28"/>
        </w:rPr>
      </w:pPr>
      <w:r>
        <w:rPr>
          <w:rStyle w:val="Tabladecuadrcula1clara"/>
          <w:b/>
          <w:i/>
          <w:sz w:val="18"/>
        </w:rPr>
        <w:t>Calidad de los datos</w:t>
      </w:r>
      <w:r w:rsidRPr="00007AF2">
        <w:rPr>
          <w:rStyle w:val="Tabladecuadrcula1clara"/>
          <w:b/>
          <w:i/>
          <w:sz w:val="18"/>
        </w:rPr>
        <w:t>:</w:t>
      </w:r>
      <w:r>
        <w:rPr>
          <w:rStyle w:val="Tabladecuadrcula1clara"/>
          <w:b/>
          <w:i/>
          <w:sz w:val="18"/>
        </w:rPr>
        <w:t xml:space="preserve"> </w:t>
      </w:r>
      <w:r>
        <w:rPr>
          <w:rFonts w:ascii="Times New Roman" w:hAnsi="Times New Roman"/>
          <w:b w:val="0"/>
          <w:lang w:val="es-CL"/>
        </w:rPr>
        <w:t>total d</w:t>
      </w:r>
      <w:r w:rsidRPr="002F0816">
        <w:rPr>
          <w:rFonts w:ascii="Times New Roman" w:hAnsi="Times New Roman"/>
          <w:b w:val="0"/>
          <w:lang w:val="es-CL"/>
        </w:rPr>
        <w:t>atos</w:t>
      </w:r>
      <w:r>
        <w:rPr>
          <w:rFonts w:ascii="Times New Roman" w:hAnsi="Times New Roman"/>
          <w:b w:val="0"/>
          <w:lang w:val="es-CL"/>
        </w:rPr>
        <w:t>,</w:t>
      </w:r>
      <w:r w:rsidRPr="002F0816">
        <w:rPr>
          <w:rFonts w:ascii="Times New Roman" w:hAnsi="Times New Roman"/>
          <w:b w:val="0"/>
          <w:lang w:val="es-CL"/>
        </w:rPr>
        <w:t xml:space="preserve"> </w:t>
      </w:r>
      <w:r>
        <w:rPr>
          <w:rFonts w:ascii="Times New Roman" w:hAnsi="Times New Roman"/>
          <w:b w:val="0"/>
          <w:lang w:val="es-CL"/>
        </w:rPr>
        <w:t>total datos válidos, total d</w:t>
      </w:r>
      <w:r w:rsidRPr="002F0816">
        <w:rPr>
          <w:rFonts w:ascii="Times New Roman" w:hAnsi="Times New Roman"/>
          <w:b w:val="0"/>
          <w:lang w:val="es-CL"/>
        </w:rPr>
        <w:t xml:space="preserve">atos </w:t>
      </w:r>
      <w:r>
        <w:rPr>
          <w:rFonts w:ascii="Times New Roman" w:hAnsi="Times New Roman"/>
          <w:b w:val="0"/>
          <w:lang w:val="es-CL"/>
        </w:rPr>
        <w:t>nulos, total d</w:t>
      </w:r>
      <w:r w:rsidRPr="002F0816">
        <w:rPr>
          <w:rFonts w:ascii="Times New Roman" w:hAnsi="Times New Roman"/>
          <w:b w:val="0"/>
          <w:lang w:val="es-CL"/>
        </w:rPr>
        <w:t xml:space="preserve">atos </w:t>
      </w:r>
      <w:r>
        <w:rPr>
          <w:rFonts w:ascii="Times New Roman" w:hAnsi="Times New Roman"/>
          <w:b w:val="0"/>
          <w:lang w:val="es-CL"/>
        </w:rPr>
        <w:t>e</w:t>
      </w:r>
      <w:r w:rsidRPr="002F0816">
        <w:rPr>
          <w:rFonts w:ascii="Times New Roman" w:hAnsi="Times New Roman"/>
          <w:b w:val="0"/>
          <w:lang w:val="es-CL"/>
        </w:rPr>
        <w:t>rróne</w:t>
      </w:r>
      <w:r>
        <w:rPr>
          <w:rFonts w:ascii="Times New Roman" w:hAnsi="Times New Roman"/>
          <w:b w:val="0"/>
          <w:lang w:val="es-CL"/>
        </w:rPr>
        <w:t>o</w:t>
      </w:r>
      <w:r w:rsidRPr="002F0816">
        <w:rPr>
          <w:rFonts w:ascii="Times New Roman" w:hAnsi="Times New Roman"/>
          <w:b w:val="0"/>
          <w:lang w:val="es-CL"/>
        </w:rPr>
        <w:t>s, etc.</w:t>
      </w:r>
    </w:p>
    <w:p w14:paraId="089F4E42" w14:textId="77777777" w:rsidR="00007AF2" w:rsidRPr="003A76E3" w:rsidRDefault="00007AF2" w:rsidP="00007AF2">
      <w:pPr>
        <w:pStyle w:val="indice"/>
        <w:numPr>
          <w:ilvl w:val="0"/>
          <w:numId w:val="0"/>
        </w:numPr>
        <w:spacing w:line="276" w:lineRule="auto"/>
        <w:rPr>
          <w:color w:val="auto"/>
          <w:sz w:val="28"/>
        </w:rPr>
      </w:pPr>
    </w:p>
    <w:p w14:paraId="6289F910" w14:textId="77777777" w:rsidR="00694177" w:rsidRPr="003A76E3" w:rsidRDefault="0089750E" w:rsidP="00694177">
      <w:pPr>
        <w:pStyle w:val="indice"/>
        <w:spacing w:line="276" w:lineRule="auto"/>
        <w:ind w:left="709" w:hanging="709"/>
        <w:rPr>
          <w:rStyle w:val="Tabladecuadrcula1clara"/>
          <w:sz w:val="18"/>
        </w:rPr>
      </w:pPr>
      <w:r>
        <w:rPr>
          <w:rStyle w:val="Tabladecuadrcula1clara"/>
          <w:sz w:val="18"/>
        </w:rPr>
        <w:t>PREPARACIÓ</w:t>
      </w:r>
      <w:r w:rsidR="00694177" w:rsidRPr="003A76E3">
        <w:rPr>
          <w:rStyle w:val="Tabladecuadrcula1clara"/>
          <w:sz w:val="18"/>
        </w:rPr>
        <w:t>N DE DATOS</w:t>
      </w:r>
    </w:p>
    <w:p w14:paraId="6224D8C4" w14:textId="77777777" w:rsidR="00694177" w:rsidRDefault="009C4A45" w:rsidP="009C4A45">
      <w:pPr>
        <w:pStyle w:val="indice"/>
        <w:numPr>
          <w:ilvl w:val="1"/>
          <w:numId w:val="43"/>
        </w:numPr>
        <w:spacing w:line="276" w:lineRule="auto"/>
        <w:jc w:val="left"/>
        <w:rPr>
          <w:rStyle w:val="Tabladecuadrcula1clara"/>
          <w:sz w:val="18"/>
        </w:rPr>
      </w:pPr>
      <w:r>
        <w:rPr>
          <w:rStyle w:val="Tabladecuadrcula1clara"/>
          <w:sz w:val="18"/>
        </w:rPr>
        <w:t>Transforma</w:t>
      </w:r>
      <w:r w:rsidR="0089750E">
        <w:rPr>
          <w:rStyle w:val="Tabladecuadrcula1clara"/>
          <w:sz w:val="18"/>
        </w:rPr>
        <w:t>ción d</w:t>
      </w:r>
      <w:r w:rsidR="00C63006" w:rsidRPr="003A76E3">
        <w:rPr>
          <w:rStyle w:val="Tabladecuadrcula1clara"/>
          <w:sz w:val="18"/>
        </w:rPr>
        <w:t>e Datos</w:t>
      </w:r>
      <w:r w:rsidR="00B04218">
        <w:rPr>
          <w:rStyle w:val="Tabladecuadrcula1clara"/>
          <w:sz w:val="18"/>
        </w:rPr>
        <w:t xml:space="preserve"> </w:t>
      </w:r>
      <w:r w:rsidR="00C63006">
        <w:rPr>
          <w:rStyle w:val="Tabladecuadrcula1clara"/>
          <w:sz w:val="18"/>
        </w:rPr>
        <w:t>………………………………………………</w:t>
      </w:r>
    </w:p>
    <w:p w14:paraId="3A9CBE01" w14:textId="77777777" w:rsidR="00C9073E" w:rsidRDefault="00C9073E" w:rsidP="00C9073E">
      <w:pPr>
        <w:pStyle w:val="indice"/>
        <w:numPr>
          <w:ilvl w:val="2"/>
          <w:numId w:val="43"/>
        </w:numPr>
        <w:spacing w:line="276" w:lineRule="auto"/>
        <w:jc w:val="left"/>
        <w:rPr>
          <w:rStyle w:val="Tabladecuadrcula1clara"/>
          <w:sz w:val="18"/>
        </w:rPr>
      </w:pPr>
      <w:r>
        <w:rPr>
          <w:rStyle w:val="Tabladecuadrcula1clara"/>
          <w:sz w:val="18"/>
        </w:rPr>
        <w:t>Por Cada Atributo……………………………………….</w:t>
      </w:r>
    </w:p>
    <w:p w14:paraId="2A320E4C" w14:textId="77777777" w:rsidR="009C4A45" w:rsidRDefault="009C4A45" w:rsidP="00694177">
      <w:pPr>
        <w:pStyle w:val="indice"/>
        <w:numPr>
          <w:ilvl w:val="1"/>
          <w:numId w:val="43"/>
        </w:numPr>
        <w:spacing w:line="276" w:lineRule="auto"/>
        <w:rPr>
          <w:rStyle w:val="Tabladecuadrcula1clara"/>
          <w:sz w:val="18"/>
        </w:rPr>
      </w:pPr>
      <w:r>
        <w:rPr>
          <w:rStyle w:val="Tabladecuadrcula1clara"/>
          <w:sz w:val="18"/>
        </w:rPr>
        <w:t>Selección d</w:t>
      </w:r>
      <w:r w:rsidRPr="003A76E3">
        <w:rPr>
          <w:rStyle w:val="Tabladecuadrcula1clara"/>
          <w:sz w:val="18"/>
        </w:rPr>
        <w:t>e Datos</w:t>
      </w:r>
      <w:r w:rsidR="00F210D1">
        <w:rPr>
          <w:rStyle w:val="Tabladecuadrcula1clara"/>
          <w:sz w:val="18"/>
        </w:rPr>
        <w:t xml:space="preserve"> </w:t>
      </w:r>
      <w:r>
        <w:rPr>
          <w:rStyle w:val="Tabladecuadrcula1clara"/>
          <w:sz w:val="18"/>
        </w:rPr>
        <w:t>…………………………………………………………………..</w:t>
      </w:r>
    </w:p>
    <w:p w14:paraId="5D5B3C98" w14:textId="77777777" w:rsidR="00F210D1" w:rsidRPr="003A76E3" w:rsidRDefault="00F210D1" w:rsidP="00F210D1">
      <w:pPr>
        <w:pStyle w:val="indice"/>
        <w:numPr>
          <w:ilvl w:val="2"/>
          <w:numId w:val="43"/>
        </w:numPr>
        <w:spacing w:line="276" w:lineRule="auto"/>
        <w:rPr>
          <w:rStyle w:val="Tabladecuadrcula1clara"/>
          <w:sz w:val="18"/>
        </w:rPr>
      </w:pPr>
      <w:r>
        <w:rPr>
          <w:rStyle w:val="Tabladecuadrcula1clara"/>
          <w:sz w:val="18"/>
        </w:rPr>
        <w:t>Métodos Utilizados………………………………………………..</w:t>
      </w:r>
    </w:p>
    <w:p w14:paraId="10307BE6" w14:textId="77777777" w:rsidR="00694177" w:rsidRPr="003A76E3" w:rsidRDefault="0089750E" w:rsidP="00694177">
      <w:pPr>
        <w:pStyle w:val="indice"/>
        <w:numPr>
          <w:ilvl w:val="1"/>
          <w:numId w:val="43"/>
        </w:numPr>
        <w:spacing w:line="276" w:lineRule="auto"/>
        <w:rPr>
          <w:rStyle w:val="Tabladecuadrcula1clara"/>
          <w:sz w:val="18"/>
        </w:rPr>
      </w:pPr>
      <w:r>
        <w:rPr>
          <w:rStyle w:val="Tabladecuadrcula1clara"/>
          <w:sz w:val="18"/>
        </w:rPr>
        <w:t>Limpieza d</w:t>
      </w:r>
      <w:r w:rsidR="00C63006" w:rsidRPr="003A76E3">
        <w:rPr>
          <w:rStyle w:val="Tabladecuadrcula1clara"/>
          <w:sz w:val="18"/>
        </w:rPr>
        <w:t>e Datos</w:t>
      </w:r>
      <w:r w:rsidR="00C63006">
        <w:rPr>
          <w:rStyle w:val="Tabladecuadrcula1clara"/>
          <w:sz w:val="18"/>
        </w:rPr>
        <w:t>………………………………………………………………………</w:t>
      </w:r>
    </w:p>
    <w:p w14:paraId="2F0DD084" w14:textId="77777777" w:rsidR="00694177" w:rsidRPr="003A76E3" w:rsidRDefault="0089750E" w:rsidP="00694177">
      <w:pPr>
        <w:pStyle w:val="indice"/>
        <w:numPr>
          <w:ilvl w:val="1"/>
          <w:numId w:val="43"/>
        </w:numPr>
        <w:spacing w:line="276" w:lineRule="auto"/>
        <w:rPr>
          <w:rStyle w:val="Tabladecuadrcula1clara"/>
          <w:sz w:val="18"/>
        </w:rPr>
      </w:pPr>
      <w:r>
        <w:rPr>
          <w:rStyle w:val="Tabladecuadrcula1clara"/>
          <w:sz w:val="18"/>
        </w:rPr>
        <w:t>Integración d</w:t>
      </w:r>
      <w:r w:rsidR="00C63006" w:rsidRPr="003A76E3">
        <w:rPr>
          <w:rStyle w:val="Tabladecuadrcula1clara"/>
          <w:sz w:val="18"/>
        </w:rPr>
        <w:t>e Datos</w:t>
      </w:r>
      <w:r w:rsidR="00694177">
        <w:rPr>
          <w:rStyle w:val="Tabladecuadrcula1clara"/>
          <w:sz w:val="18"/>
        </w:rPr>
        <w:t>………………………………………………………………..</w:t>
      </w:r>
    </w:p>
    <w:p w14:paraId="40052701" w14:textId="77777777" w:rsidR="00694177" w:rsidRPr="003A76E3" w:rsidRDefault="00694177" w:rsidP="00694177">
      <w:pPr>
        <w:pStyle w:val="indice"/>
        <w:numPr>
          <w:ilvl w:val="0"/>
          <w:numId w:val="0"/>
        </w:numPr>
        <w:spacing w:line="276" w:lineRule="auto"/>
        <w:ind w:left="1413"/>
        <w:rPr>
          <w:sz w:val="18"/>
        </w:rPr>
      </w:pPr>
    </w:p>
    <w:p w14:paraId="20B61D0B" w14:textId="77777777" w:rsidR="00694177" w:rsidRPr="003A76E3" w:rsidRDefault="00694177" w:rsidP="00694177">
      <w:pPr>
        <w:pStyle w:val="indice"/>
        <w:spacing w:line="276" w:lineRule="auto"/>
        <w:ind w:left="709" w:hanging="709"/>
        <w:rPr>
          <w:rStyle w:val="Tabladecuadrcula1clara"/>
          <w:sz w:val="18"/>
        </w:rPr>
      </w:pPr>
      <w:r w:rsidRPr="003A76E3">
        <w:rPr>
          <w:rStyle w:val="Tabladecuadrcula1clara"/>
          <w:sz w:val="18"/>
        </w:rPr>
        <w:t>MODELAMIENTO</w:t>
      </w:r>
    </w:p>
    <w:p w14:paraId="0584F402" w14:textId="77777777" w:rsidR="00694177" w:rsidRDefault="00C63006" w:rsidP="00694177">
      <w:pPr>
        <w:pStyle w:val="indice"/>
        <w:numPr>
          <w:ilvl w:val="1"/>
          <w:numId w:val="43"/>
        </w:numPr>
        <w:spacing w:line="276" w:lineRule="auto"/>
        <w:rPr>
          <w:b w:val="0"/>
          <w:sz w:val="18"/>
        </w:rPr>
      </w:pPr>
      <w:r>
        <w:rPr>
          <w:rStyle w:val="Tabladecuadrcula1clara"/>
          <w:sz w:val="18"/>
          <w:szCs w:val="18"/>
        </w:rPr>
        <w:t>Selección de Té</w:t>
      </w:r>
      <w:r w:rsidR="0089750E">
        <w:rPr>
          <w:rStyle w:val="Tabladecuadrcula1clara"/>
          <w:sz w:val="18"/>
          <w:szCs w:val="18"/>
        </w:rPr>
        <w:t>cnicas d</w:t>
      </w:r>
      <w:r w:rsidRPr="00C63006">
        <w:rPr>
          <w:rStyle w:val="Tabladecuadrcula1clara"/>
          <w:sz w:val="18"/>
          <w:szCs w:val="18"/>
        </w:rPr>
        <w:t>e Modelamiento</w:t>
      </w:r>
      <w:r w:rsidRPr="00694177">
        <w:rPr>
          <w:b w:val="0"/>
          <w:sz w:val="18"/>
        </w:rPr>
        <w:t>………………………………………</w:t>
      </w:r>
      <w:r>
        <w:rPr>
          <w:b w:val="0"/>
          <w:sz w:val="18"/>
        </w:rPr>
        <w:t>.</w:t>
      </w:r>
    </w:p>
    <w:p w14:paraId="5891AF5E" w14:textId="77777777" w:rsidR="00E05C03" w:rsidRPr="00694177" w:rsidRDefault="00E05C03" w:rsidP="00E05C03">
      <w:pPr>
        <w:pStyle w:val="indice"/>
        <w:numPr>
          <w:ilvl w:val="2"/>
          <w:numId w:val="43"/>
        </w:numPr>
        <w:spacing w:line="276" w:lineRule="auto"/>
        <w:rPr>
          <w:b w:val="0"/>
          <w:sz w:val="18"/>
        </w:rPr>
      </w:pPr>
      <w:r>
        <w:rPr>
          <w:rStyle w:val="Tabladecuadrcula1clara"/>
          <w:sz w:val="18"/>
        </w:rPr>
        <w:t>Descripción y Justificación de cada  Técnica</w:t>
      </w:r>
      <w:r w:rsidR="00693EAB">
        <w:rPr>
          <w:rStyle w:val="Tabladecuadrcula1clara"/>
          <w:sz w:val="18"/>
        </w:rPr>
        <w:t xml:space="preserve"> y Algoritmo</w:t>
      </w:r>
      <w:r w:rsidR="0094760F">
        <w:rPr>
          <w:rStyle w:val="Tabladecuadrcula1clara"/>
          <w:sz w:val="18"/>
        </w:rPr>
        <w:t xml:space="preserve"> de</w:t>
      </w:r>
      <w:r>
        <w:rPr>
          <w:rStyle w:val="Tabladecuadrcula1clara"/>
          <w:sz w:val="18"/>
        </w:rPr>
        <w:t xml:space="preserve"> Data Mining………………….</w:t>
      </w:r>
    </w:p>
    <w:p w14:paraId="68017D4A" w14:textId="77777777" w:rsidR="00694177" w:rsidRPr="003A76E3" w:rsidRDefault="00C63006" w:rsidP="00694177">
      <w:pPr>
        <w:pStyle w:val="indice"/>
        <w:numPr>
          <w:ilvl w:val="1"/>
          <w:numId w:val="43"/>
        </w:numPr>
        <w:spacing w:line="276" w:lineRule="auto"/>
        <w:rPr>
          <w:rStyle w:val="Tabladecuadrcula1clara"/>
          <w:sz w:val="18"/>
        </w:rPr>
      </w:pPr>
      <w:r>
        <w:rPr>
          <w:rStyle w:val="Tabladecuadrcula1clara"/>
          <w:sz w:val="18"/>
        </w:rPr>
        <w:t>Generacion Diseño d</w:t>
      </w:r>
      <w:r w:rsidRPr="003A76E3">
        <w:rPr>
          <w:rStyle w:val="Tabladecuadrcula1clara"/>
          <w:sz w:val="18"/>
        </w:rPr>
        <w:t>e Test</w:t>
      </w:r>
      <w:r>
        <w:rPr>
          <w:rStyle w:val="Tabladecuadrcula1clara"/>
          <w:sz w:val="18"/>
        </w:rPr>
        <w:t>………………………………………………………..</w:t>
      </w:r>
    </w:p>
    <w:p w14:paraId="1C307F6A" w14:textId="77777777" w:rsidR="00694177" w:rsidRPr="00D345D4" w:rsidRDefault="00C63006" w:rsidP="00694177">
      <w:pPr>
        <w:pStyle w:val="indice"/>
        <w:numPr>
          <w:ilvl w:val="1"/>
          <w:numId w:val="43"/>
        </w:numPr>
        <w:spacing w:line="276" w:lineRule="auto"/>
        <w:rPr>
          <w:rStyle w:val="Tabladecuadrcula1clara"/>
          <w:sz w:val="18"/>
        </w:rPr>
      </w:pPr>
      <w:r>
        <w:rPr>
          <w:rStyle w:val="Tabladecuadrcula1clara"/>
          <w:sz w:val="18"/>
        </w:rPr>
        <w:t>Construcción de l</w:t>
      </w:r>
      <w:r w:rsidRPr="003A76E3">
        <w:rPr>
          <w:rStyle w:val="Tabladecuadrcula1clara"/>
          <w:sz w:val="18"/>
        </w:rPr>
        <w:t>os Modelos</w:t>
      </w:r>
      <w:r>
        <w:rPr>
          <w:rStyle w:val="Tabladecuadrcula1clara"/>
          <w:sz w:val="18"/>
        </w:rPr>
        <w:t>………………………………………………….</w:t>
      </w:r>
    </w:p>
    <w:p w14:paraId="0B94BED5" w14:textId="77777777" w:rsidR="00694177" w:rsidRPr="003A76E3" w:rsidRDefault="00C63006" w:rsidP="00694177">
      <w:pPr>
        <w:pStyle w:val="indice"/>
        <w:numPr>
          <w:ilvl w:val="2"/>
          <w:numId w:val="43"/>
        </w:numPr>
        <w:spacing w:line="276" w:lineRule="auto"/>
        <w:ind w:left="1701"/>
        <w:rPr>
          <w:rStyle w:val="Tabladecuadrcula1clara"/>
          <w:sz w:val="18"/>
        </w:rPr>
      </w:pPr>
      <w:r>
        <w:rPr>
          <w:rStyle w:val="Tabladecuadrcula1clara"/>
          <w:sz w:val="18"/>
        </w:rPr>
        <w:t>Configuración de Pará</w:t>
      </w:r>
      <w:r w:rsidRPr="003A76E3">
        <w:rPr>
          <w:rStyle w:val="Tabladecuadrcula1clara"/>
          <w:sz w:val="18"/>
        </w:rPr>
        <w:t>metros</w:t>
      </w:r>
      <w:r>
        <w:rPr>
          <w:rStyle w:val="Tabladecuadrcula1clara"/>
          <w:sz w:val="18"/>
        </w:rPr>
        <w:t>…………………………………………......</w:t>
      </w:r>
    </w:p>
    <w:p w14:paraId="6469A321" w14:textId="77777777" w:rsidR="00694177" w:rsidRDefault="00C63006" w:rsidP="00694177">
      <w:pPr>
        <w:pStyle w:val="indice"/>
        <w:numPr>
          <w:ilvl w:val="2"/>
          <w:numId w:val="43"/>
        </w:numPr>
        <w:spacing w:line="276" w:lineRule="auto"/>
        <w:ind w:left="1701"/>
        <w:rPr>
          <w:rStyle w:val="Tabladecuadrcula1clara"/>
          <w:sz w:val="18"/>
        </w:rPr>
      </w:pPr>
      <w:r w:rsidRPr="003A76E3">
        <w:rPr>
          <w:rStyle w:val="Tabladecuadrcula1clara"/>
          <w:sz w:val="18"/>
        </w:rPr>
        <w:t>Modelos</w:t>
      </w:r>
      <w:r>
        <w:rPr>
          <w:rStyle w:val="Tabladecuadrcula1clara"/>
          <w:sz w:val="18"/>
        </w:rPr>
        <w:t>……………………………………………………………………….………</w:t>
      </w:r>
    </w:p>
    <w:p w14:paraId="43A41A34" w14:textId="77777777" w:rsidR="00B04218" w:rsidRPr="003A76E3" w:rsidRDefault="00B04218" w:rsidP="00694177">
      <w:pPr>
        <w:pStyle w:val="indice"/>
        <w:numPr>
          <w:ilvl w:val="2"/>
          <w:numId w:val="43"/>
        </w:numPr>
        <w:spacing w:line="276" w:lineRule="auto"/>
        <w:ind w:left="1701"/>
        <w:rPr>
          <w:rStyle w:val="Tabladecuadrcula1clara"/>
          <w:sz w:val="18"/>
        </w:rPr>
      </w:pPr>
      <w:r>
        <w:rPr>
          <w:rStyle w:val="Tabladecuadrcula1clara"/>
          <w:sz w:val="18"/>
        </w:rPr>
        <w:t>Visualizació</w:t>
      </w:r>
      <w:r w:rsidR="00F210D1">
        <w:rPr>
          <w:rStyle w:val="Tabladecuadrcula1clara"/>
          <w:sz w:val="18"/>
        </w:rPr>
        <w:t>n de M</w:t>
      </w:r>
      <w:r>
        <w:rPr>
          <w:rStyle w:val="Tabladecuadrcula1clara"/>
          <w:sz w:val="18"/>
        </w:rPr>
        <w:t>odelos………………………………….………</w:t>
      </w:r>
    </w:p>
    <w:p w14:paraId="098E2857" w14:textId="77777777" w:rsidR="00694177" w:rsidRDefault="001A730C" w:rsidP="00694177">
      <w:pPr>
        <w:pStyle w:val="indice"/>
        <w:numPr>
          <w:ilvl w:val="2"/>
          <w:numId w:val="43"/>
        </w:numPr>
        <w:spacing w:line="276" w:lineRule="auto"/>
        <w:ind w:left="1701"/>
        <w:rPr>
          <w:rStyle w:val="Tabladecuadrcula1clara"/>
          <w:sz w:val="18"/>
        </w:rPr>
      </w:pPr>
      <w:r>
        <w:rPr>
          <w:rStyle w:val="Tabladecuadrcula1clara"/>
          <w:sz w:val="18"/>
        </w:rPr>
        <w:t>Descripció</w:t>
      </w:r>
      <w:r w:rsidR="00C63006">
        <w:rPr>
          <w:rStyle w:val="Tabladecuadrcula1clara"/>
          <w:sz w:val="18"/>
        </w:rPr>
        <w:t>n de l</w:t>
      </w:r>
      <w:r w:rsidR="00C63006" w:rsidRPr="003A76E3">
        <w:rPr>
          <w:rStyle w:val="Tabladecuadrcula1clara"/>
          <w:sz w:val="18"/>
        </w:rPr>
        <w:t>os Modelos</w:t>
      </w:r>
      <w:r w:rsidR="00694177">
        <w:rPr>
          <w:rStyle w:val="Tabladecuadrcula1clara"/>
          <w:sz w:val="18"/>
        </w:rPr>
        <w:t>……………………………………….………</w:t>
      </w:r>
    </w:p>
    <w:p w14:paraId="2DAE5737" w14:textId="77777777" w:rsidR="00F210D1" w:rsidRDefault="00F210D1" w:rsidP="00694177">
      <w:pPr>
        <w:pStyle w:val="indice"/>
        <w:numPr>
          <w:ilvl w:val="2"/>
          <w:numId w:val="43"/>
        </w:numPr>
        <w:spacing w:line="276" w:lineRule="auto"/>
        <w:ind w:left="1701"/>
        <w:rPr>
          <w:rStyle w:val="Tabladecuadrcula1clara"/>
          <w:sz w:val="18"/>
        </w:rPr>
      </w:pPr>
      <w:r>
        <w:rPr>
          <w:rStyle w:val="Tabladecuadrcula1clara"/>
          <w:sz w:val="18"/>
        </w:rPr>
        <w:lastRenderedPageBreak/>
        <w:t>Análisis Cuantitativo y Cualitativo de cada Modelo………</w:t>
      </w:r>
    </w:p>
    <w:p w14:paraId="1454A902" w14:textId="77777777" w:rsidR="00F210D1" w:rsidRPr="003A76E3" w:rsidRDefault="00F210D1" w:rsidP="00694177">
      <w:pPr>
        <w:pStyle w:val="indice"/>
        <w:numPr>
          <w:ilvl w:val="2"/>
          <w:numId w:val="43"/>
        </w:numPr>
        <w:spacing w:line="276" w:lineRule="auto"/>
        <w:ind w:left="1701"/>
        <w:rPr>
          <w:rStyle w:val="Tabladecuadrcula1clara"/>
          <w:sz w:val="18"/>
        </w:rPr>
      </w:pPr>
      <w:r>
        <w:rPr>
          <w:rStyle w:val="Tabladecuadrcula1clara"/>
          <w:sz w:val="18"/>
        </w:rPr>
        <w:t>Comparación de Modelos………………………………………</w:t>
      </w:r>
    </w:p>
    <w:p w14:paraId="0EE464E8" w14:textId="77777777" w:rsidR="001A730C" w:rsidRPr="00D345D4" w:rsidRDefault="001A730C" w:rsidP="001A730C">
      <w:pPr>
        <w:pStyle w:val="indice"/>
        <w:numPr>
          <w:ilvl w:val="1"/>
          <w:numId w:val="43"/>
        </w:numPr>
        <w:spacing w:line="276" w:lineRule="auto"/>
        <w:rPr>
          <w:rStyle w:val="Tabladecuadrcula1clara"/>
          <w:sz w:val="18"/>
        </w:rPr>
      </w:pPr>
      <w:r>
        <w:rPr>
          <w:rStyle w:val="Tabladecuadrcula1clara"/>
          <w:sz w:val="18"/>
        </w:rPr>
        <w:t>Patrones obtenidos………………………………………………….</w:t>
      </w:r>
    </w:p>
    <w:p w14:paraId="6AFFCE14" w14:textId="77777777" w:rsidR="001A730C" w:rsidRPr="003A76E3" w:rsidRDefault="001A730C" w:rsidP="001A730C">
      <w:pPr>
        <w:pStyle w:val="indice"/>
        <w:numPr>
          <w:ilvl w:val="2"/>
          <w:numId w:val="43"/>
        </w:numPr>
        <w:spacing w:line="276" w:lineRule="auto"/>
        <w:ind w:left="1701"/>
        <w:jc w:val="left"/>
        <w:rPr>
          <w:rStyle w:val="Tabladecuadrcula1clara"/>
          <w:sz w:val="18"/>
        </w:rPr>
      </w:pPr>
      <w:r>
        <w:rPr>
          <w:rStyle w:val="Tabladecuadrcula1clara"/>
          <w:sz w:val="18"/>
        </w:rPr>
        <w:t>Interpretación de cada patrón (en lenguaje del negocio)</w:t>
      </w:r>
      <w:r w:rsidR="009C4A45">
        <w:rPr>
          <w:rStyle w:val="Tabladecuadrcula1clara"/>
          <w:sz w:val="18"/>
        </w:rPr>
        <w:t>…………………</w:t>
      </w:r>
    </w:p>
    <w:p w14:paraId="7291BF23" w14:textId="77777777" w:rsidR="001A730C" w:rsidRDefault="001A730C" w:rsidP="00694177">
      <w:pPr>
        <w:pStyle w:val="indice"/>
        <w:numPr>
          <w:ilvl w:val="0"/>
          <w:numId w:val="0"/>
        </w:numPr>
        <w:spacing w:line="276" w:lineRule="auto"/>
        <w:ind w:left="709"/>
        <w:rPr>
          <w:sz w:val="18"/>
        </w:rPr>
      </w:pPr>
    </w:p>
    <w:p w14:paraId="5C5E94E1" w14:textId="77777777" w:rsidR="004A401C" w:rsidRPr="003A76E3" w:rsidRDefault="004A401C" w:rsidP="00694177">
      <w:pPr>
        <w:pStyle w:val="indice"/>
        <w:numPr>
          <w:ilvl w:val="0"/>
          <w:numId w:val="0"/>
        </w:numPr>
        <w:spacing w:line="276" w:lineRule="auto"/>
        <w:ind w:left="709"/>
        <w:rPr>
          <w:sz w:val="18"/>
        </w:rPr>
      </w:pPr>
    </w:p>
    <w:p w14:paraId="33825C9F" w14:textId="77777777" w:rsidR="00694177" w:rsidRPr="003A76E3" w:rsidRDefault="00694177" w:rsidP="00694177">
      <w:pPr>
        <w:pStyle w:val="indice"/>
        <w:spacing w:line="276" w:lineRule="auto"/>
        <w:ind w:left="709" w:hanging="709"/>
        <w:rPr>
          <w:rStyle w:val="Tabladecuadrcula1clara"/>
          <w:sz w:val="18"/>
        </w:rPr>
      </w:pPr>
      <w:r w:rsidRPr="003A76E3">
        <w:rPr>
          <w:rStyle w:val="Tabladecuadrcula1clara"/>
          <w:sz w:val="18"/>
        </w:rPr>
        <w:t>EVALUACIÓN</w:t>
      </w:r>
    </w:p>
    <w:p w14:paraId="2B281448" w14:textId="77777777" w:rsidR="00694177" w:rsidRPr="003A76E3" w:rsidRDefault="00694177" w:rsidP="00694177">
      <w:pPr>
        <w:pStyle w:val="indice"/>
        <w:numPr>
          <w:ilvl w:val="0"/>
          <w:numId w:val="0"/>
        </w:numPr>
        <w:spacing w:line="276" w:lineRule="auto"/>
        <w:ind w:left="709"/>
        <w:rPr>
          <w:sz w:val="18"/>
        </w:rPr>
      </w:pPr>
    </w:p>
    <w:p w14:paraId="3B9EE3CD" w14:textId="77777777" w:rsidR="00694177" w:rsidRDefault="00694177" w:rsidP="00694177">
      <w:pPr>
        <w:pStyle w:val="indice"/>
        <w:numPr>
          <w:ilvl w:val="1"/>
          <w:numId w:val="43"/>
        </w:numPr>
        <w:spacing w:line="276" w:lineRule="auto"/>
        <w:ind w:left="1418"/>
        <w:rPr>
          <w:rStyle w:val="Tabladecuadrcula1clara"/>
          <w:sz w:val="18"/>
        </w:rPr>
      </w:pPr>
      <w:r w:rsidRPr="003A76E3">
        <w:rPr>
          <w:rStyle w:val="Tabladecuadrcula1clara"/>
          <w:sz w:val="18"/>
        </w:rPr>
        <w:t xml:space="preserve">Evaluación </w:t>
      </w:r>
      <w:r w:rsidR="00C63006">
        <w:rPr>
          <w:rStyle w:val="Tabladecuadrcula1clara"/>
          <w:sz w:val="18"/>
        </w:rPr>
        <w:t>d</w:t>
      </w:r>
      <w:r w:rsidR="00C63006" w:rsidRPr="003A76E3">
        <w:rPr>
          <w:rStyle w:val="Tabladecuadrcula1clara"/>
          <w:sz w:val="18"/>
        </w:rPr>
        <w:t xml:space="preserve">e </w:t>
      </w:r>
      <w:r w:rsidRPr="003A76E3">
        <w:rPr>
          <w:rStyle w:val="Tabladecuadrcula1clara"/>
          <w:sz w:val="18"/>
        </w:rPr>
        <w:t>Resultados</w:t>
      </w:r>
      <w:r w:rsidR="00C63006">
        <w:rPr>
          <w:rStyle w:val="Tabladecuadrcula1clara"/>
          <w:sz w:val="18"/>
        </w:rPr>
        <w:t>………………………………………………………..……..</w:t>
      </w:r>
    </w:p>
    <w:p w14:paraId="5995FA8D" w14:textId="77777777" w:rsidR="001A730C" w:rsidRDefault="00F210D1" w:rsidP="001A730C">
      <w:pPr>
        <w:pStyle w:val="indice"/>
        <w:numPr>
          <w:ilvl w:val="2"/>
          <w:numId w:val="43"/>
        </w:numPr>
        <w:spacing w:line="276" w:lineRule="auto"/>
        <w:jc w:val="left"/>
        <w:rPr>
          <w:rStyle w:val="Tabladecuadrcula1clara"/>
          <w:sz w:val="18"/>
        </w:rPr>
      </w:pPr>
      <w:r>
        <w:rPr>
          <w:rStyle w:val="Tabladecuadrcula1clara"/>
          <w:sz w:val="18"/>
        </w:rPr>
        <w:t>Descripción de Métodos de V</w:t>
      </w:r>
      <w:r w:rsidR="001A730C">
        <w:rPr>
          <w:rStyle w:val="Tabladecuadrcula1clara"/>
          <w:sz w:val="18"/>
        </w:rPr>
        <w:t>alidación………………………………………</w:t>
      </w:r>
    </w:p>
    <w:p w14:paraId="69B9CD36" w14:textId="77777777" w:rsidR="001A730C" w:rsidRPr="003A76E3" w:rsidRDefault="00F210D1" w:rsidP="001A730C">
      <w:pPr>
        <w:pStyle w:val="indice"/>
        <w:numPr>
          <w:ilvl w:val="2"/>
          <w:numId w:val="43"/>
        </w:numPr>
        <w:spacing w:line="276" w:lineRule="auto"/>
        <w:jc w:val="left"/>
        <w:rPr>
          <w:rStyle w:val="Tabladecuadrcula1clara"/>
          <w:sz w:val="18"/>
        </w:rPr>
      </w:pPr>
      <w:r>
        <w:rPr>
          <w:rStyle w:val="Tabladecuadrcula1clara"/>
          <w:sz w:val="18"/>
        </w:rPr>
        <w:t>Validación y C</w:t>
      </w:r>
      <w:r w:rsidR="001A730C">
        <w:rPr>
          <w:rStyle w:val="Tabladecuadrcula1clara"/>
          <w:sz w:val="18"/>
        </w:rPr>
        <w:t>omparació</w:t>
      </w:r>
      <w:r>
        <w:rPr>
          <w:rStyle w:val="Tabladecuadrcula1clara"/>
          <w:sz w:val="18"/>
        </w:rPr>
        <w:t>n de R</w:t>
      </w:r>
      <w:r w:rsidR="001A730C">
        <w:rPr>
          <w:rStyle w:val="Tabladecuadrcula1clara"/>
          <w:sz w:val="18"/>
        </w:rPr>
        <w:t>esultados……………………………………</w:t>
      </w:r>
    </w:p>
    <w:p w14:paraId="1802703A" w14:textId="77777777" w:rsidR="00694177" w:rsidRPr="003A76E3" w:rsidRDefault="00C63006" w:rsidP="00694177">
      <w:pPr>
        <w:pStyle w:val="indice"/>
        <w:numPr>
          <w:ilvl w:val="1"/>
          <w:numId w:val="43"/>
        </w:numPr>
        <w:spacing w:line="276" w:lineRule="auto"/>
        <w:ind w:left="1418"/>
        <w:rPr>
          <w:rStyle w:val="Tabladecuadrcula1clara"/>
          <w:sz w:val="18"/>
        </w:rPr>
      </w:pPr>
      <w:r>
        <w:rPr>
          <w:rStyle w:val="Tabladecuadrcula1clara"/>
          <w:sz w:val="18"/>
        </w:rPr>
        <w:t>Revisión d</w:t>
      </w:r>
      <w:r w:rsidRPr="003A76E3">
        <w:rPr>
          <w:rStyle w:val="Tabladecuadrcula1clara"/>
          <w:sz w:val="18"/>
        </w:rPr>
        <w:t>e Procesos</w:t>
      </w:r>
      <w:r>
        <w:rPr>
          <w:rStyle w:val="Tabladecuadrcula1clara"/>
          <w:sz w:val="18"/>
        </w:rPr>
        <w:t>…………………………………………………………..…..</w:t>
      </w:r>
    </w:p>
    <w:p w14:paraId="30983238" w14:textId="77777777" w:rsidR="00694177" w:rsidRDefault="00C63006" w:rsidP="00694177">
      <w:pPr>
        <w:pStyle w:val="indice"/>
        <w:numPr>
          <w:ilvl w:val="1"/>
          <w:numId w:val="43"/>
        </w:numPr>
        <w:spacing w:line="276" w:lineRule="auto"/>
        <w:ind w:left="1418"/>
        <w:rPr>
          <w:rStyle w:val="Tabladecuadrcula1clara"/>
          <w:sz w:val="18"/>
        </w:rPr>
      </w:pPr>
      <w:r>
        <w:rPr>
          <w:rStyle w:val="Tabladecuadrcula1clara"/>
          <w:sz w:val="18"/>
        </w:rPr>
        <w:t>Determinación de Pró</w:t>
      </w:r>
      <w:r w:rsidRPr="003A76E3">
        <w:rPr>
          <w:rStyle w:val="Tabladecuadrcula1clara"/>
          <w:sz w:val="18"/>
        </w:rPr>
        <w:t>ximos Pasos</w:t>
      </w:r>
      <w:r w:rsidR="00694177">
        <w:rPr>
          <w:rStyle w:val="Tabladecuadrcula1clara"/>
          <w:sz w:val="18"/>
        </w:rPr>
        <w:t>…………………………………………….</w:t>
      </w:r>
    </w:p>
    <w:p w14:paraId="59CB5D51" w14:textId="77777777" w:rsidR="00007AF2" w:rsidRPr="003A76E3" w:rsidRDefault="00007AF2" w:rsidP="00007AF2">
      <w:pPr>
        <w:pStyle w:val="indice"/>
        <w:numPr>
          <w:ilvl w:val="0"/>
          <w:numId w:val="0"/>
        </w:numPr>
        <w:spacing w:line="276" w:lineRule="auto"/>
        <w:ind w:left="1418"/>
        <w:rPr>
          <w:rStyle w:val="Tabladecuadrcula1clara"/>
          <w:sz w:val="18"/>
        </w:rPr>
      </w:pPr>
    </w:p>
    <w:p w14:paraId="69C7D77F" w14:textId="77777777" w:rsidR="00007AF2" w:rsidRPr="003A76E3" w:rsidRDefault="00007AF2" w:rsidP="00007AF2">
      <w:pPr>
        <w:pStyle w:val="indice"/>
        <w:spacing w:line="276" w:lineRule="auto"/>
        <w:ind w:left="709" w:hanging="709"/>
        <w:rPr>
          <w:rStyle w:val="Tabladecuadrcula1clara"/>
          <w:sz w:val="18"/>
        </w:rPr>
      </w:pPr>
      <w:r>
        <w:rPr>
          <w:rStyle w:val="Tabladecuadrcula1clara"/>
          <w:sz w:val="18"/>
        </w:rPr>
        <w:t>DESPLIEGUE.</w:t>
      </w:r>
    </w:p>
    <w:p w14:paraId="32A312A2" w14:textId="77777777" w:rsidR="00007AF2" w:rsidRDefault="00007AF2" w:rsidP="00007AF2">
      <w:pPr>
        <w:pStyle w:val="indice"/>
        <w:numPr>
          <w:ilvl w:val="0"/>
          <w:numId w:val="0"/>
        </w:numPr>
        <w:spacing w:line="276" w:lineRule="auto"/>
        <w:ind w:left="567" w:firstLine="141"/>
        <w:rPr>
          <w:rStyle w:val="Tabladecuadrcula1clara"/>
          <w:sz w:val="18"/>
        </w:rPr>
      </w:pPr>
    </w:p>
    <w:p w14:paraId="350E8F1E" w14:textId="77777777" w:rsidR="00007AF2" w:rsidRDefault="00007AF2" w:rsidP="00007AF2">
      <w:pPr>
        <w:pStyle w:val="indice"/>
        <w:numPr>
          <w:ilvl w:val="1"/>
          <w:numId w:val="43"/>
        </w:numPr>
        <w:spacing w:line="276" w:lineRule="auto"/>
        <w:rPr>
          <w:rStyle w:val="Tabladecuadrcula1clara"/>
          <w:sz w:val="18"/>
        </w:rPr>
      </w:pPr>
      <w:r>
        <w:rPr>
          <w:rStyle w:val="Tabladecuadrcula1clara"/>
          <w:sz w:val="18"/>
        </w:rPr>
        <w:t>Modelos Descriptivos…………………………..…………….</w:t>
      </w:r>
    </w:p>
    <w:p w14:paraId="0A954991" w14:textId="77777777" w:rsidR="00007AF2" w:rsidRPr="00007AF2" w:rsidRDefault="00007AF2" w:rsidP="00007AF2">
      <w:pPr>
        <w:pStyle w:val="indice"/>
        <w:numPr>
          <w:ilvl w:val="1"/>
          <w:numId w:val="43"/>
        </w:numPr>
        <w:spacing w:line="276" w:lineRule="auto"/>
        <w:rPr>
          <w:rStyle w:val="Tabladecuadrcula1clara"/>
          <w:b/>
          <w:bCs w:val="0"/>
          <w:smallCaps w:val="0"/>
          <w:spacing w:val="0"/>
          <w:sz w:val="18"/>
        </w:rPr>
      </w:pPr>
      <w:r>
        <w:rPr>
          <w:rStyle w:val="Tabladecuadrcula1clara"/>
          <w:sz w:val="18"/>
        </w:rPr>
        <w:t>Modelos Predictivos…………………………..…………….</w:t>
      </w:r>
    </w:p>
    <w:p w14:paraId="1C340716" w14:textId="77777777" w:rsidR="00007AF2" w:rsidRDefault="00007AF2" w:rsidP="00007AF2">
      <w:pPr>
        <w:pStyle w:val="indice"/>
        <w:numPr>
          <w:ilvl w:val="0"/>
          <w:numId w:val="0"/>
        </w:numPr>
        <w:spacing w:line="276" w:lineRule="auto"/>
        <w:rPr>
          <w:rStyle w:val="Tabladecuadrcula1clara"/>
          <w:sz w:val="18"/>
        </w:rPr>
      </w:pPr>
    </w:p>
    <w:p w14:paraId="13008E71" w14:textId="77777777" w:rsidR="00007AF2" w:rsidRDefault="00007AF2" w:rsidP="00007AF2">
      <w:pPr>
        <w:pStyle w:val="indice"/>
        <w:numPr>
          <w:ilvl w:val="0"/>
          <w:numId w:val="0"/>
        </w:numPr>
        <w:spacing w:line="276" w:lineRule="auto"/>
        <w:rPr>
          <w:sz w:val="18"/>
        </w:rPr>
      </w:pPr>
      <w:r w:rsidRPr="001F2F0E">
        <w:rPr>
          <w:rStyle w:val="Tabladecuadrcula1clara"/>
          <w:b/>
          <w:sz w:val="18"/>
        </w:rPr>
        <w:t>Nota:</w:t>
      </w:r>
      <w:r>
        <w:rPr>
          <w:rStyle w:val="Tabladecuadrcula1clara"/>
          <w:sz w:val="18"/>
        </w:rPr>
        <w:t xml:space="preserve"> Para el caso de los modelos descriptivos se deben</w:t>
      </w:r>
      <w:r w:rsidR="001F2F0E">
        <w:rPr>
          <w:rStyle w:val="Tabladecuadrcula1clara"/>
          <w:sz w:val="18"/>
        </w:rPr>
        <w:t xml:space="preserve"> interpretar los resultados del modelo, mientras que para los modelos predictivos se deben aplicar en un excel o implementar lenguaje de programación con datos de ejemplos.</w:t>
      </w:r>
    </w:p>
    <w:p w14:paraId="1765486A" w14:textId="77777777" w:rsidR="00007AF2" w:rsidRPr="003A76E3" w:rsidRDefault="00007AF2" w:rsidP="00694177">
      <w:pPr>
        <w:pStyle w:val="indice"/>
        <w:numPr>
          <w:ilvl w:val="0"/>
          <w:numId w:val="0"/>
        </w:numPr>
        <w:spacing w:line="276" w:lineRule="auto"/>
        <w:ind w:left="1413"/>
        <w:rPr>
          <w:sz w:val="18"/>
        </w:rPr>
      </w:pPr>
    </w:p>
    <w:p w14:paraId="2397C94D" w14:textId="77777777" w:rsidR="00450EB1" w:rsidRDefault="00450EB1" w:rsidP="00694177">
      <w:pPr>
        <w:pStyle w:val="indice"/>
        <w:spacing w:line="276" w:lineRule="auto"/>
        <w:ind w:left="709" w:hanging="709"/>
        <w:rPr>
          <w:rStyle w:val="Tabladecuadrcula1clara"/>
          <w:sz w:val="18"/>
        </w:rPr>
      </w:pPr>
      <w:r>
        <w:rPr>
          <w:rStyle w:val="Tabladecuadrcula1clara"/>
          <w:sz w:val="18"/>
        </w:rPr>
        <w:t>Conlusiones Finales……………………………………………….</w:t>
      </w:r>
    </w:p>
    <w:p w14:paraId="11124AB2" w14:textId="77777777" w:rsidR="00450EB1" w:rsidRDefault="00450EB1" w:rsidP="00450EB1">
      <w:pPr>
        <w:pStyle w:val="indice"/>
        <w:numPr>
          <w:ilvl w:val="1"/>
          <w:numId w:val="43"/>
        </w:numPr>
        <w:spacing w:line="276" w:lineRule="auto"/>
        <w:rPr>
          <w:rStyle w:val="Tabladecuadrcula1clara"/>
          <w:sz w:val="18"/>
        </w:rPr>
      </w:pPr>
      <w:r>
        <w:rPr>
          <w:rStyle w:val="Tabladecuadrcula1clara"/>
          <w:sz w:val="18"/>
        </w:rPr>
        <w:t>Sobre la Tecnología Data Mining (Herramientas, Técnicas, Proceso, Etc.)…</w:t>
      </w:r>
    </w:p>
    <w:p w14:paraId="05C8393A" w14:textId="77777777" w:rsidR="00450EB1" w:rsidRDefault="00450EB1" w:rsidP="00450EB1">
      <w:pPr>
        <w:pStyle w:val="indice"/>
        <w:numPr>
          <w:ilvl w:val="1"/>
          <w:numId w:val="43"/>
        </w:numPr>
        <w:spacing w:line="276" w:lineRule="auto"/>
        <w:rPr>
          <w:rStyle w:val="Tabladecuadrcula1clara"/>
          <w:sz w:val="18"/>
        </w:rPr>
      </w:pPr>
      <w:r>
        <w:rPr>
          <w:rStyle w:val="Tabladecuadrcula1clara"/>
          <w:sz w:val="18"/>
        </w:rPr>
        <w:t>Sobre el Trabajo……………………………………………….</w:t>
      </w:r>
    </w:p>
    <w:p w14:paraId="6D482023" w14:textId="77777777" w:rsidR="00450EB1" w:rsidRDefault="00450EB1" w:rsidP="00450EB1">
      <w:pPr>
        <w:pStyle w:val="indice"/>
        <w:numPr>
          <w:ilvl w:val="1"/>
          <w:numId w:val="43"/>
        </w:numPr>
        <w:spacing w:line="276" w:lineRule="auto"/>
        <w:rPr>
          <w:rStyle w:val="Tabladecuadrcula1clara"/>
          <w:sz w:val="18"/>
        </w:rPr>
      </w:pPr>
      <w:r>
        <w:rPr>
          <w:rStyle w:val="Tabladecuadrcula1clara"/>
          <w:sz w:val="18"/>
        </w:rPr>
        <w:t>Sobre los Resultados Obtenidos……………………………</w:t>
      </w:r>
    </w:p>
    <w:p w14:paraId="0305D628" w14:textId="77777777" w:rsidR="00450EB1" w:rsidRDefault="00450EB1" w:rsidP="00450EB1">
      <w:pPr>
        <w:pStyle w:val="indice"/>
        <w:numPr>
          <w:ilvl w:val="1"/>
          <w:numId w:val="43"/>
        </w:numPr>
        <w:spacing w:line="276" w:lineRule="auto"/>
        <w:rPr>
          <w:rStyle w:val="Tabladecuadrcula1clara"/>
          <w:sz w:val="18"/>
        </w:rPr>
      </w:pPr>
      <w:r>
        <w:rPr>
          <w:rStyle w:val="Tabladecuadrcula1clara"/>
          <w:sz w:val="18"/>
        </w:rPr>
        <w:t>Sobre el Aprendizaje Logrado……………………..</w:t>
      </w:r>
    </w:p>
    <w:p w14:paraId="11F55E54" w14:textId="77777777" w:rsidR="00BE2A17" w:rsidRDefault="00BE2A17" w:rsidP="00450EB1">
      <w:pPr>
        <w:pStyle w:val="indice"/>
        <w:numPr>
          <w:ilvl w:val="0"/>
          <w:numId w:val="0"/>
        </w:numPr>
        <w:spacing w:line="276" w:lineRule="auto"/>
        <w:ind w:left="708"/>
        <w:rPr>
          <w:rStyle w:val="Tabladecuadrcula1clara"/>
          <w:sz w:val="18"/>
        </w:rPr>
      </w:pPr>
    </w:p>
    <w:p w14:paraId="0D306CED" w14:textId="77777777" w:rsidR="00BE2A17" w:rsidRDefault="00BE2A17" w:rsidP="00BE2A17">
      <w:pPr>
        <w:pStyle w:val="indice"/>
        <w:spacing w:line="276" w:lineRule="auto"/>
        <w:ind w:left="709" w:hanging="709"/>
        <w:rPr>
          <w:rStyle w:val="Tabladecuadrcula1clara"/>
          <w:sz w:val="18"/>
        </w:rPr>
      </w:pPr>
      <w:r>
        <w:rPr>
          <w:rStyle w:val="Tabladecuadrcula1clara"/>
          <w:sz w:val="18"/>
        </w:rPr>
        <w:t>Anexos [Ej: Modelos Extensos]……………………………………………….</w:t>
      </w:r>
    </w:p>
    <w:p w14:paraId="15CF7141" w14:textId="77777777" w:rsidR="00BE2A17" w:rsidRDefault="00BE2A17" w:rsidP="00450EB1">
      <w:pPr>
        <w:pStyle w:val="indice"/>
        <w:numPr>
          <w:ilvl w:val="0"/>
          <w:numId w:val="0"/>
        </w:numPr>
        <w:spacing w:line="276" w:lineRule="auto"/>
        <w:ind w:left="708"/>
        <w:rPr>
          <w:rStyle w:val="Tabladecuadrcula1clara"/>
          <w:sz w:val="18"/>
        </w:rPr>
      </w:pPr>
    </w:p>
    <w:p w14:paraId="52388415" w14:textId="77777777" w:rsidR="00694177" w:rsidRPr="003A76E3" w:rsidRDefault="00694177" w:rsidP="00694177">
      <w:pPr>
        <w:pStyle w:val="indice"/>
        <w:spacing w:line="276" w:lineRule="auto"/>
        <w:ind w:left="709" w:hanging="709"/>
        <w:rPr>
          <w:rStyle w:val="Tabladecuadrcula1clara"/>
          <w:sz w:val="18"/>
        </w:rPr>
      </w:pPr>
      <w:r w:rsidRPr="003A76E3">
        <w:rPr>
          <w:rStyle w:val="Tabladecuadrcula1clara"/>
          <w:sz w:val="18"/>
        </w:rPr>
        <w:t>REFERENCIAS</w:t>
      </w:r>
      <w:r>
        <w:rPr>
          <w:rStyle w:val="Tabladecuadrcula1clara"/>
          <w:sz w:val="18"/>
        </w:rPr>
        <w:t>………………………………………………………………………………………..</w:t>
      </w:r>
    </w:p>
    <w:p w14:paraId="5D2FFFAE" w14:textId="77777777" w:rsidR="00007AF2" w:rsidRDefault="00007AF2" w:rsidP="007D33D9">
      <w:pPr>
        <w:tabs>
          <w:tab w:val="right" w:leader="dot" w:pos="8830"/>
        </w:tabs>
        <w:spacing w:line="360" w:lineRule="auto"/>
        <w:jc w:val="left"/>
        <w:rPr>
          <w:sz w:val="20"/>
          <w:szCs w:val="20"/>
        </w:rPr>
      </w:pPr>
    </w:p>
    <w:p w14:paraId="15709F30" w14:textId="77777777" w:rsidR="007D33D9" w:rsidRPr="00BE2A17" w:rsidRDefault="007D33D9" w:rsidP="007D33D9">
      <w:pPr>
        <w:tabs>
          <w:tab w:val="right" w:leader="dot" w:pos="8830"/>
        </w:tabs>
        <w:spacing w:line="360" w:lineRule="auto"/>
        <w:jc w:val="left"/>
        <w:rPr>
          <w:sz w:val="20"/>
          <w:szCs w:val="20"/>
        </w:rPr>
      </w:pPr>
      <w:r w:rsidRPr="00BE2A17">
        <w:rPr>
          <w:sz w:val="20"/>
          <w:szCs w:val="20"/>
        </w:rPr>
        <w:t>---------------------------------------------------------------------------------------------------</w:t>
      </w:r>
      <w:r w:rsidR="001F709F" w:rsidRPr="00BE2A17">
        <w:rPr>
          <w:sz w:val="20"/>
          <w:szCs w:val="20"/>
        </w:rPr>
        <w:t>---------------------</w:t>
      </w:r>
      <w:r w:rsidR="00BE2A17">
        <w:rPr>
          <w:sz w:val="20"/>
          <w:szCs w:val="20"/>
        </w:rPr>
        <w:t>------------------------</w:t>
      </w:r>
    </w:p>
    <w:p w14:paraId="1C97BA46" w14:textId="77777777" w:rsidR="007D33D9" w:rsidRPr="00BE2A17" w:rsidRDefault="007D33D9" w:rsidP="007D33D9">
      <w:pPr>
        <w:tabs>
          <w:tab w:val="right" w:leader="dot" w:pos="8830"/>
        </w:tabs>
        <w:spacing w:line="360" w:lineRule="auto"/>
        <w:jc w:val="left"/>
        <w:rPr>
          <w:b/>
          <w:sz w:val="20"/>
          <w:szCs w:val="20"/>
        </w:rPr>
      </w:pPr>
      <w:r w:rsidRPr="00BE2A17">
        <w:rPr>
          <w:b/>
          <w:sz w:val="20"/>
          <w:szCs w:val="20"/>
        </w:rPr>
        <w:t xml:space="preserve">REQUERIMIENTOS MÍNIMOS PARA DESARROLLAR EL TRABAJO:  </w:t>
      </w:r>
    </w:p>
    <w:p w14:paraId="03D1CE00" w14:textId="7B49B11E" w:rsidR="007D33D9" w:rsidRPr="00BE2A17" w:rsidRDefault="007D33D9" w:rsidP="007D33D9">
      <w:pPr>
        <w:tabs>
          <w:tab w:val="right" w:leader="dot" w:pos="8830"/>
        </w:tabs>
        <w:spacing w:line="360" w:lineRule="auto"/>
        <w:jc w:val="both"/>
        <w:rPr>
          <w:sz w:val="20"/>
          <w:szCs w:val="20"/>
        </w:rPr>
      </w:pPr>
      <w:r w:rsidRPr="00BE2A17">
        <w:rPr>
          <w:sz w:val="20"/>
          <w:szCs w:val="20"/>
        </w:rPr>
        <w:t xml:space="preserve">1) </w:t>
      </w:r>
      <w:r w:rsidR="00DC0073" w:rsidRPr="00267E48">
        <w:rPr>
          <w:sz w:val="20"/>
          <w:szCs w:val="20"/>
          <w:lang w:val="es-CL"/>
        </w:rPr>
        <w:t>El trabajo se debe realizar en grupo</w:t>
      </w:r>
      <w:r w:rsidR="00DC0073">
        <w:rPr>
          <w:sz w:val="20"/>
          <w:szCs w:val="20"/>
          <w:lang w:val="es-CL"/>
        </w:rPr>
        <w:t>s</w:t>
      </w:r>
      <w:r w:rsidR="00DC0073" w:rsidRPr="00267E48">
        <w:rPr>
          <w:sz w:val="20"/>
          <w:szCs w:val="20"/>
          <w:lang w:val="es-CL"/>
        </w:rPr>
        <w:t xml:space="preserve"> de</w:t>
      </w:r>
      <w:r w:rsidR="00DC0073">
        <w:rPr>
          <w:sz w:val="20"/>
          <w:szCs w:val="20"/>
          <w:lang w:val="es-CL"/>
        </w:rPr>
        <w:t xml:space="preserve"> dos o</w:t>
      </w:r>
      <w:r w:rsidR="00DC0073" w:rsidRPr="00267E48">
        <w:rPr>
          <w:sz w:val="20"/>
          <w:szCs w:val="20"/>
          <w:lang w:val="es-CL"/>
        </w:rPr>
        <w:t xml:space="preserve"> </w:t>
      </w:r>
      <w:r w:rsidR="00DC0073">
        <w:rPr>
          <w:sz w:val="20"/>
          <w:szCs w:val="20"/>
          <w:lang w:val="es-CL"/>
        </w:rPr>
        <w:t xml:space="preserve">tres </w:t>
      </w:r>
      <w:r w:rsidR="00DC0073" w:rsidRPr="00267E48">
        <w:rPr>
          <w:sz w:val="20"/>
          <w:szCs w:val="20"/>
          <w:lang w:val="es-CL"/>
        </w:rPr>
        <w:t>personas</w:t>
      </w:r>
      <w:r w:rsidR="00DC0073">
        <w:rPr>
          <w:sz w:val="20"/>
          <w:szCs w:val="20"/>
          <w:lang w:val="es-CL"/>
        </w:rPr>
        <w:t xml:space="preserve">, lo cual será definido e indicado por el profesor en clases según la cantidad de estudiantes inscritos en la asignatura. Estos grupos no se podrán </w:t>
      </w:r>
      <w:r w:rsidR="00DC0073" w:rsidRPr="00267E48">
        <w:rPr>
          <w:sz w:val="20"/>
          <w:szCs w:val="20"/>
          <w:lang w:val="es-CL"/>
        </w:rPr>
        <w:t xml:space="preserve">disolver hasta el final de semestre. </w:t>
      </w:r>
      <w:r w:rsidR="00DC0073" w:rsidRPr="00267E48">
        <w:rPr>
          <w:b/>
          <w:sz w:val="20"/>
          <w:szCs w:val="20"/>
          <w:lang w:val="es-CL"/>
        </w:rPr>
        <w:t>No se aceptan</w:t>
      </w:r>
      <w:r w:rsidR="00DC0073" w:rsidRPr="00267E48">
        <w:rPr>
          <w:sz w:val="20"/>
          <w:szCs w:val="20"/>
          <w:lang w:val="es-CL"/>
        </w:rPr>
        <w:t xml:space="preserve"> grupos de </w:t>
      </w:r>
      <w:r w:rsidR="00DC0073">
        <w:rPr>
          <w:sz w:val="20"/>
          <w:szCs w:val="20"/>
          <w:lang w:val="es-CL"/>
        </w:rPr>
        <w:t>cuatro</w:t>
      </w:r>
      <w:r w:rsidR="00DC0073" w:rsidRPr="00267E48">
        <w:rPr>
          <w:sz w:val="20"/>
          <w:szCs w:val="20"/>
          <w:lang w:val="es-CL"/>
        </w:rPr>
        <w:t xml:space="preserve"> o más personas</w:t>
      </w:r>
      <w:r w:rsidR="00DC0073">
        <w:rPr>
          <w:sz w:val="20"/>
          <w:szCs w:val="20"/>
          <w:lang w:val="es-CL"/>
        </w:rPr>
        <w:t>.</w:t>
      </w:r>
    </w:p>
    <w:p w14:paraId="22D87CD1" w14:textId="77777777" w:rsidR="007D33D9" w:rsidRPr="00BE2A17" w:rsidRDefault="007D33D9" w:rsidP="007D33D9">
      <w:pPr>
        <w:tabs>
          <w:tab w:val="right" w:leader="dot" w:pos="8830"/>
        </w:tabs>
        <w:spacing w:line="360" w:lineRule="auto"/>
        <w:jc w:val="both"/>
        <w:rPr>
          <w:sz w:val="20"/>
          <w:szCs w:val="20"/>
        </w:rPr>
      </w:pPr>
      <w:r w:rsidRPr="00BE2A17">
        <w:rPr>
          <w:sz w:val="20"/>
          <w:szCs w:val="20"/>
        </w:rPr>
        <w:t>2) Base de datos con 30.000 registros y 15 atributos (origen datos). Los datos pueden ser de una empresa real, virtual o datos públicos. Las bases de datos no se pueden repetir entre los grupos.</w:t>
      </w:r>
    </w:p>
    <w:p w14:paraId="663914D9" w14:textId="1A33B6CF" w:rsidR="007D33D9" w:rsidRPr="00DC0073" w:rsidRDefault="007D33D9" w:rsidP="007D33D9">
      <w:pPr>
        <w:tabs>
          <w:tab w:val="right" w:leader="dot" w:pos="8830"/>
        </w:tabs>
        <w:spacing w:line="360" w:lineRule="auto"/>
        <w:jc w:val="both"/>
        <w:rPr>
          <w:sz w:val="20"/>
          <w:szCs w:val="20"/>
          <w:lang w:val="es-CL"/>
        </w:rPr>
      </w:pPr>
      <w:r w:rsidRPr="00BE2A17">
        <w:rPr>
          <w:sz w:val="20"/>
          <w:szCs w:val="20"/>
        </w:rPr>
        <w:t xml:space="preserve">3) </w:t>
      </w:r>
      <w:r w:rsidR="00DC0073" w:rsidRPr="00D75ACB">
        <w:rPr>
          <w:b/>
          <w:bCs/>
          <w:sz w:val="20"/>
          <w:szCs w:val="20"/>
          <w:lang w:val="es-CL"/>
        </w:rPr>
        <w:t>El nombre de los integrantes del grupo y la base de datos a utilizar (Indicar fuente de la base de datos) se debe postear como un comentario en la sesión del aula virtual indicada por el profesor. También Informar por correo electrónico</w:t>
      </w:r>
      <w:r w:rsidR="00DC0073" w:rsidRPr="00267E48">
        <w:rPr>
          <w:sz w:val="20"/>
          <w:szCs w:val="20"/>
          <w:lang w:val="es-CL"/>
        </w:rPr>
        <w:t xml:space="preserve"> (</w:t>
      </w:r>
      <w:r w:rsidR="00DC0073">
        <w:rPr>
          <w:b/>
          <w:color w:val="2E74B5"/>
          <w:sz w:val="20"/>
          <w:szCs w:val="20"/>
          <w:lang w:val="es-CL"/>
        </w:rPr>
        <w:t>francgar</w:t>
      </w:r>
      <w:r w:rsidR="00DC0073" w:rsidRPr="00267E48">
        <w:rPr>
          <w:b/>
          <w:color w:val="2E74B5"/>
          <w:sz w:val="20"/>
          <w:szCs w:val="20"/>
          <w:lang w:val="es-CL"/>
        </w:rPr>
        <w:t>@unap.cl</w:t>
      </w:r>
      <w:r w:rsidR="00DC0073" w:rsidRPr="00267E48">
        <w:rPr>
          <w:sz w:val="20"/>
          <w:szCs w:val="20"/>
          <w:lang w:val="es-CL"/>
        </w:rPr>
        <w:t>)</w:t>
      </w:r>
      <w:r w:rsidR="00DC0073">
        <w:rPr>
          <w:sz w:val="20"/>
          <w:szCs w:val="20"/>
          <w:lang w:val="es-CL"/>
        </w:rPr>
        <w:t>.</w:t>
      </w:r>
    </w:p>
    <w:p w14:paraId="36E1A824" w14:textId="77777777" w:rsidR="007D33D9" w:rsidRPr="00BE2A17" w:rsidRDefault="007D33D9" w:rsidP="007D33D9">
      <w:pPr>
        <w:tabs>
          <w:tab w:val="right" w:leader="dot" w:pos="8830"/>
        </w:tabs>
        <w:spacing w:line="360" w:lineRule="auto"/>
        <w:jc w:val="both"/>
        <w:rPr>
          <w:sz w:val="20"/>
          <w:szCs w:val="20"/>
        </w:rPr>
      </w:pPr>
      <w:r w:rsidRPr="00BE2A17">
        <w:rPr>
          <w:sz w:val="20"/>
          <w:szCs w:val="20"/>
        </w:rPr>
        <w:t xml:space="preserve">4) </w:t>
      </w:r>
      <w:r w:rsidR="001F709F" w:rsidRPr="00BE2A17">
        <w:rPr>
          <w:sz w:val="20"/>
          <w:szCs w:val="20"/>
        </w:rPr>
        <w:t>Se debe desarrollar: 2 Tareas Descriptivas o 2 Tareas Predictivas o 1 Tarea Descriptiva y 1 Tarea Predictiva</w:t>
      </w:r>
      <w:r w:rsidR="007F55F1">
        <w:rPr>
          <w:sz w:val="20"/>
          <w:szCs w:val="20"/>
        </w:rPr>
        <w:t xml:space="preserve"> diferentes.</w:t>
      </w:r>
      <w:r w:rsidR="00115A80">
        <w:rPr>
          <w:sz w:val="20"/>
          <w:szCs w:val="20"/>
        </w:rPr>
        <w:t xml:space="preserve"> </w:t>
      </w:r>
    </w:p>
    <w:p w14:paraId="09FC48B8" w14:textId="77777777" w:rsidR="001F709F" w:rsidRPr="00BE2A17" w:rsidRDefault="001F709F" w:rsidP="007D33D9">
      <w:pPr>
        <w:tabs>
          <w:tab w:val="right" w:leader="dot" w:pos="8830"/>
        </w:tabs>
        <w:spacing w:line="360" w:lineRule="auto"/>
        <w:jc w:val="both"/>
        <w:rPr>
          <w:sz w:val="20"/>
          <w:szCs w:val="20"/>
        </w:rPr>
      </w:pPr>
      <w:r w:rsidRPr="00BE2A17">
        <w:rPr>
          <w:sz w:val="20"/>
          <w:szCs w:val="20"/>
        </w:rPr>
        <w:t xml:space="preserve">5) Para cada tipo de tarea se debe aplicar dos algoritmos </w:t>
      </w:r>
      <w:r w:rsidR="007F55F1">
        <w:rPr>
          <w:sz w:val="20"/>
          <w:szCs w:val="20"/>
        </w:rPr>
        <w:t xml:space="preserve">diferentes </w:t>
      </w:r>
      <w:r w:rsidRPr="00BE2A17">
        <w:rPr>
          <w:sz w:val="20"/>
          <w:szCs w:val="20"/>
        </w:rPr>
        <w:t>para compar</w:t>
      </w:r>
      <w:r w:rsidR="007F55F1">
        <w:rPr>
          <w:sz w:val="20"/>
          <w:szCs w:val="20"/>
        </w:rPr>
        <w:t>ar</w:t>
      </w:r>
      <w:r w:rsidRPr="00BE2A17">
        <w:rPr>
          <w:sz w:val="20"/>
          <w:szCs w:val="20"/>
        </w:rPr>
        <w:t xml:space="preserve"> resultados. (Ej: Para Agrupamiento aplicar Algoritmo K</w:t>
      </w:r>
      <w:r w:rsidR="00115A80">
        <w:rPr>
          <w:sz w:val="20"/>
          <w:szCs w:val="20"/>
        </w:rPr>
        <w:t>-Means</w:t>
      </w:r>
      <w:r w:rsidRPr="00BE2A17">
        <w:rPr>
          <w:sz w:val="20"/>
          <w:szCs w:val="20"/>
        </w:rPr>
        <w:t xml:space="preserve"> y </w:t>
      </w:r>
      <w:r w:rsidR="00115A80">
        <w:rPr>
          <w:sz w:val="20"/>
          <w:szCs w:val="20"/>
        </w:rPr>
        <w:t>K-Medoid</w:t>
      </w:r>
      <w:r w:rsidRPr="00BE2A17">
        <w:rPr>
          <w:sz w:val="20"/>
          <w:szCs w:val="20"/>
        </w:rPr>
        <w:t>)</w:t>
      </w:r>
      <w:r w:rsidR="005F0132">
        <w:rPr>
          <w:sz w:val="20"/>
          <w:szCs w:val="20"/>
        </w:rPr>
        <w:t>.</w:t>
      </w:r>
    </w:p>
    <w:p w14:paraId="2E7E73F1" w14:textId="77777777" w:rsidR="007D33D9" w:rsidRPr="00BE2A17" w:rsidRDefault="007D33D9" w:rsidP="007D33D9">
      <w:pPr>
        <w:tabs>
          <w:tab w:val="right" w:leader="dot" w:pos="8830"/>
        </w:tabs>
        <w:spacing w:line="360" w:lineRule="auto"/>
        <w:jc w:val="both"/>
        <w:rPr>
          <w:sz w:val="20"/>
          <w:szCs w:val="20"/>
        </w:rPr>
      </w:pPr>
      <w:r w:rsidRPr="00BE2A17">
        <w:rPr>
          <w:sz w:val="20"/>
          <w:szCs w:val="20"/>
        </w:rPr>
        <w:t>---------------------------------------------------------------------------------------------------</w:t>
      </w:r>
      <w:r w:rsidR="001F709F" w:rsidRPr="00BE2A17">
        <w:rPr>
          <w:sz w:val="20"/>
          <w:szCs w:val="20"/>
        </w:rPr>
        <w:t>---------------------</w:t>
      </w:r>
      <w:r w:rsidR="00BE2A17">
        <w:rPr>
          <w:sz w:val="20"/>
          <w:szCs w:val="20"/>
        </w:rPr>
        <w:t>------------------------</w:t>
      </w:r>
    </w:p>
    <w:p w14:paraId="084E7652" w14:textId="77777777" w:rsidR="00007AF2" w:rsidRPr="00BE2A17" w:rsidRDefault="00007AF2" w:rsidP="00007AF2">
      <w:pPr>
        <w:tabs>
          <w:tab w:val="right" w:leader="dot" w:pos="8830"/>
        </w:tabs>
        <w:spacing w:line="360" w:lineRule="auto"/>
        <w:jc w:val="both"/>
        <w:rPr>
          <w:sz w:val="20"/>
          <w:szCs w:val="20"/>
        </w:rPr>
      </w:pPr>
      <w:r w:rsidRPr="00BE2A17">
        <w:rPr>
          <w:sz w:val="20"/>
          <w:szCs w:val="20"/>
        </w:rPr>
        <w:lastRenderedPageBreak/>
        <w:t>------------------------------------------------------------------------------------------------------------------------</w:t>
      </w:r>
      <w:r>
        <w:rPr>
          <w:sz w:val="20"/>
          <w:szCs w:val="20"/>
        </w:rPr>
        <w:t>------------------------</w:t>
      </w:r>
    </w:p>
    <w:p w14:paraId="451DE8E7" w14:textId="77777777" w:rsidR="007D33D9" w:rsidRDefault="007D33D9" w:rsidP="007D33D9">
      <w:pPr>
        <w:tabs>
          <w:tab w:val="right" w:leader="dot" w:pos="8830"/>
        </w:tabs>
        <w:spacing w:line="360" w:lineRule="auto"/>
        <w:jc w:val="both"/>
        <w:rPr>
          <w:b/>
          <w:sz w:val="20"/>
          <w:szCs w:val="20"/>
        </w:rPr>
      </w:pPr>
      <w:r w:rsidRPr="00BE2A17">
        <w:rPr>
          <w:b/>
          <w:sz w:val="20"/>
          <w:szCs w:val="20"/>
        </w:rPr>
        <w:t>INSTRUCCION</w:t>
      </w:r>
      <w:r w:rsidR="007F55F1">
        <w:rPr>
          <w:b/>
          <w:sz w:val="20"/>
          <w:szCs w:val="20"/>
        </w:rPr>
        <w:t xml:space="preserve">ES DE ENTREGA PARCIAL Y FINAL: </w:t>
      </w:r>
    </w:p>
    <w:p w14:paraId="11599B93" w14:textId="4C5F9D3F" w:rsidR="00E11F6F" w:rsidRPr="00F05B60" w:rsidRDefault="00E11F6F" w:rsidP="00E11F6F">
      <w:pPr>
        <w:pStyle w:val="Prrafodelista"/>
        <w:numPr>
          <w:ilvl w:val="0"/>
          <w:numId w:val="45"/>
        </w:numPr>
        <w:tabs>
          <w:tab w:val="right" w:leader="dot" w:pos="8830"/>
        </w:tabs>
        <w:spacing w:line="360" w:lineRule="auto"/>
        <w:jc w:val="both"/>
        <w:rPr>
          <w:noProof w:val="0"/>
          <w:sz w:val="20"/>
          <w:szCs w:val="20"/>
          <w:lang w:val="es-CL"/>
        </w:rPr>
      </w:pPr>
      <w:r w:rsidRPr="00F05B60">
        <w:rPr>
          <w:noProof w:val="0"/>
          <w:sz w:val="20"/>
          <w:szCs w:val="20"/>
          <w:lang w:val="es-CL"/>
        </w:rPr>
        <w:t>El informe se debe subir al aula virtual en la fecha de entrega establecida</w:t>
      </w:r>
      <w:r w:rsidRPr="00F467DD">
        <w:rPr>
          <w:b/>
          <w:bCs/>
          <w:noProof w:val="0"/>
          <w:sz w:val="20"/>
          <w:szCs w:val="20"/>
          <w:lang w:val="es-CL"/>
        </w:rPr>
        <w:t>. En caso de que los archivos pesen mucho, se pueden subir a una nube y enviar el link en el aula virtual (no se deben modificar los archivos posterior a la fecha de envío, cualquier modificación implicará la nota mínima).</w:t>
      </w:r>
      <w:r w:rsidRPr="00F05B60">
        <w:rPr>
          <w:noProof w:val="0"/>
          <w:sz w:val="20"/>
          <w:szCs w:val="20"/>
          <w:lang w:val="es-CL"/>
        </w:rPr>
        <w:t xml:space="preserve"> </w:t>
      </w:r>
    </w:p>
    <w:p w14:paraId="6E035F1B" w14:textId="2FB3A616" w:rsidR="00F56BC7" w:rsidRPr="00EB071B" w:rsidRDefault="00F56BC7" w:rsidP="00F56BC7">
      <w:pPr>
        <w:pStyle w:val="Prrafodelista"/>
        <w:numPr>
          <w:ilvl w:val="0"/>
          <w:numId w:val="45"/>
        </w:numPr>
        <w:tabs>
          <w:tab w:val="right" w:leader="dot" w:pos="8830"/>
        </w:tabs>
        <w:spacing w:line="360" w:lineRule="auto"/>
        <w:jc w:val="both"/>
        <w:rPr>
          <w:noProof w:val="0"/>
          <w:sz w:val="20"/>
          <w:szCs w:val="20"/>
          <w:lang w:val="es-CL"/>
        </w:rPr>
      </w:pPr>
      <w:r>
        <w:rPr>
          <w:noProof w:val="0"/>
          <w:sz w:val="20"/>
          <w:szCs w:val="20"/>
          <w:lang w:val="es-CL"/>
        </w:rPr>
        <w:t xml:space="preserve">Solamente para la </w:t>
      </w:r>
      <w:r w:rsidRPr="00F56BC7">
        <w:rPr>
          <w:b/>
          <w:bCs/>
          <w:noProof w:val="0"/>
          <w:sz w:val="20"/>
          <w:szCs w:val="20"/>
          <w:lang w:val="es-CL"/>
        </w:rPr>
        <w:t>entrega final</w:t>
      </w:r>
      <w:r>
        <w:rPr>
          <w:noProof w:val="0"/>
          <w:sz w:val="20"/>
          <w:szCs w:val="20"/>
          <w:lang w:val="es-CL"/>
        </w:rPr>
        <w:t>, al enviar el informe (punto 1),</w:t>
      </w:r>
      <w:r w:rsidRPr="00F56BC7">
        <w:rPr>
          <w:noProof w:val="0"/>
          <w:sz w:val="20"/>
          <w:szCs w:val="20"/>
          <w:lang w:val="es-CL"/>
        </w:rPr>
        <w:t xml:space="preserve"> </w:t>
      </w:r>
      <w:r>
        <w:rPr>
          <w:noProof w:val="0"/>
          <w:sz w:val="20"/>
          <w:szCs w:val="20"/>
          <w:lang w:val="es-CL"/>
        </w:rPr>
        <w:t>se debe incluir un link de alguna nube donde este la siguiente información:</w:t>
      </w:r>
    </w:p>
    <w:p w14:paraId="6BA109D8" w14:textId="6EE49E07" w:rsidR="00F56BC7" w:rsidRPr="00F56BC7" w:rsidRDefault="00F56BC7" w:rsidP="00F56BC7">
      <w:pPr>
        <w:pStyle w:val="Prrafodelista"/>
        <w:tabs>
          <w:tab w:val="right" w:leader="dot" w:pos="8830"/>
        </w:tabs>
        <w:spacing w:line="360" w:lineRule="auto"/>
        <w:ind w:left="708"/>
        <w:jc w:val="both"/>
        <w:rPr>
          <w:sz w:val="20"/>
          <w:szCs w:val="20"/>
        </w:rPr>
      </w:pPr>
      <w:r>
        <w:rPr>
          <w:sz w:val="20"/>
          <w:szCs w:val="20"/>
        </w:rPr>
        <w:t>1</w:t>
      </w:r>
      <w:r w:rsidRPr="00F56BC7">
        <w:rPr>
          <w:sz w:val="20"/>
          <w:szCs w:val="20"/>
        </w:rPr>
        <w:t>.1) Informe Final de Data Mining.</w:t>
      </w:r>
    </w:p>
    <w:p w14:paraId="51368FF1" w14:textId="1ED17864" w:rsidR="00F56BC7" w:rsidRPr="00F56BC7" w:rsidRDefault="00F56BC7" w:rsidP="00F56BC7">
      <w:pPr>
        <w:pStyle w:val="Prrafodelista"/>
        <w:tabs>
          <w:tab w:val="right" w:leader="dot" w:pos="8830"/>
        </w:tabs>
        <w:spacing w:line="360" w:lineRule="auto"/>
        <w:ind w:left="708"/>
        <w:jc w:val="both"/>
        <w:rPr>
          <w:sz w:val="20"/>
          <w:szCs w:val="20"/>
        </w:rPr>
      </w:pPr>
      <w:r>
        <w:rPr>
          <w:sz w:val="20"/>
          <w:szCs w:val="20"/>
        </w:rPr>
        <w:t>1</w:t>
      </w:r>
      <w:r w:rsidRPr="00F56BC7">
        <w:rPr>
          <w:sz w:val="20"/>
          <w:szCs w:val="20"/>
        </w:rPr>
        <w:t>.</w:t>
      </w:r>
      <w:r w:rsidR="00F55438">
        <w:rPr>
          <w:sz w:val="20"/>
          <w:szCs w:val="20"/>
        </w:rPr>
        <w:t>2</w:t>
      </w:r>
      <w:r w:rsidRPr="00F56BC7">
        <w:rPr>
          <w:sz w:val="20"/>
          <w:szCs w:val="20"/>
        </w:rPr>
        <w:t>) Archivos con los procesos diseñados en las herramientas ETL.</w:t>
      </w:r>
    </w:p>
    <w:p w14:paraId="353CEA04" w14:textId="74260EC2" w:rsidR="00F56BC7" w:rsidRPr="00F56BC7" w:rsidRDefault="00F56BC7" w:rsidP="00F56BC7">
      <w:pPr>
        <w:pStyle w:val="Prrafodelista"/>
        <w:tabs>
          <w:tab w:val="right" w:leader="dot" w:pos="8830"/>
        </w:tabs>
        <w:spacing w:line="360" w:lineRule="auto"/>
        <w:ind w:left="708"/>
        <w:jc w:val="both"/>
        <w:rPr>
          <w:sz w:val="20"/>
          <w:szCs w:val="20"/>
        </w:rPr>
      </w:pPr>
      <w:r>
        <w:rPr>
          <w:sz w:val="20"/>
          <w:szCs w:val="20"/>
        </w:rPr>
        <w:t>1</w:t>
      </w:r>
      <w:r w:rsidRPr="00F56BC7">
        <w:rPr>
          <w:sz w:val="20"/>
          <w:szCs w:val="20"/>
        </w:rPr>
        <w:t>.</w:t>
      </w:r>
      <w:r w:rsidR="00F55438">
        <w:rPr>
          <w:sz w:val="20"/>
          <w:szCs w:val="20"/>
        </w:rPr>
        <w:t>3</w:t>
      </w:r>
      <w:r w:rsidRPr="00F56BC7">
        <w:rPr>
          <w:sz w:val="20"/>
          <w:szCs w:val="20"/>
        </w:rPr>
        <w:t>) Archivos con los procesos diseñados en las herramientas de Minería de Datos (Weka, Orange, etc.).</w:t>
      </w:r>
    </w:p>
    <w:p w14:paraId="10B46234" w14:textId="7349F8DA" w:rsidR="00F56BC7" w:rsidRPr="00F56BC7" w:rsidRDefault="00F56BC7" w:rsidP="00F56BC7">
      <w:pPr>
        <w:pStyle w:val="Prrafodelista"/>
        <w:tabs>
          <w:tab w:val="right" w:leader="dot" w:pos="8830"/>
        </w:tabs>
        <w:spacing w:line="360" w:lineRule="auto"/>
        <w:ind w:left="708"/>
        <w:jc w:val="both"/>
        <w:rPr>
          <w:sz w:val="20"/>
          <w:szCs w:val="20"/>
        </w:rPr>
      </w:pPr>
      <w:r>
        <w:rPr>
          <w:sz w:val="20"/>
          <w:szCs w:val="20"/>
        </w:rPr>
        <w:t>1</w:t>
      </w:r>
      <w:r w:rsidRPr="00F56BC7">
        <w:rPr>
          <w:sz w:val="20"/>
          <w:szCs w:val="20"/>
        </w:rPr>
        <w:t>.</w:t>
      </w:r>
      <w:r w:rsidR="00F55438">
        <w:rPr>
          <w:sz w:val="20"/>
          <w:szCs w:val="20"/>
        </w:rPr>
        <w:t>4</w:t>
      </w:r>
      <w:r w:rsidRPr="00F56BC7">
        <w:rPr>
          <w:sz w:val="20"/>
          <w:szCs w:val="20"/>
        </w:rPr>
        <w:t>) Archivos Anexos de Modelos Extensos Obtenidos (Ej: Un excel con una matriz de correlación muy grande)</w:t>
      </w:r>
    </w:p>
    <w:p w14:paraId="73282A0C" w14:textId="309EEAD9" w:rsidR="00F56BC7" w:rsidRPr="00267E48" w:rsidRDefault="00F56BC7" w:rsidP="00F56BC7">
      <w:pPr>
        <w:tabs>
          <w:tab w:val="right" w:leader="dot" w:pos="8830"/>
        </w:tabs>
        <w:spacing w:line="360" w:lineRule="auto"/>
        <w:jc w:val="both"/>
        <w:rPr>
          <w:sz w:val="20"/>
          <w:szCs w:val="20"/>
          <w:lang w:val="es-CL"/>
        </w:rPr>
      </w:pPr>
      <w:r>
        <w:rPr>
          <w:sz w:val="20"/>
          <w:szCs w:val="20"/>
          <w:lang w:val="es-CL"/>
        </w:rPr>
        <w:t>3</w:t>
      </w:r>
      <w:r w:rsidRPr="00267E48">
        <w:rPr>
          <w:sz w:val="20"/>
          <w:szCs w:val="20"/>
          <w:lang w:val="es-CL"/>
        </w:rPr>
        <w:t>) Las exposiciones parciales y finales es con vestimenta formal.</w:t>
      </w:r>
    </w:p>
    <w:p w14:paraId="39DEA938" w14:textId="77777777" w:rsidR="007F55F1" w:rsidRDefault="007F55F1" w:rsidP="004A401C">
      <w:pPr>
        <w:tabs>
          <w:tab w:val="right" w:leader="dot" w:pos="8830"/>
        </w:tabs>
        <w:spacing w:line="360" w:lineRule="auto"/>
        <w:jc w:val="both"/>
        <w:rPr>
          <w:b/>
          <w:sz w:val="20"/>
          <w:szCs w:val="20"/>
        </w:rPr>
      </w:pPr>
      <w:r>
        <w:rPr>
          <w:b/>
          <w:sz w:val="20"/>
          <w:szCs w:val="20"/>
        </w:rPr>
        <w:t>------------------------------------------------------------------------------------------------------------------------------------------------</w:t>
      </w:r>
    </w:p>
    <w:p w14:paraId="2E0E8D4E" w14:textId="77777777" w:rsidR="007D33D9" w:rsidRDefault="007D33D9" w:rsidP="004A401C">
      <w:pPr>
        <w:tabs>
          <w:tab w:val="right" w:leader="dot" w:pos="8830"/>
        </w:tabs>
        <w:spacing w:line="360" w:lineRule="auto"/>
        <w:jc w:val="both"/>
        <w:rPr>
          <w:sz w:val="20"/>
          <w:szCs w:val="20"/>
        </w:rPr>
      </w:pPr>
      <w:r w:rsidRPr="00BE2A17">
        <w:rPr>
          <w:b/>
          <w:sz w:val="20"/>
          <w:szCs w:val="20"/>
        </w:rPr>
        <w:t xml:space="preserve">NOTA: </w:t>
      </w:r>
      <w:r w:rsidRPr="00BE2A17">
        <w:rPr>
          <w:sz w:val="20"/>
          <w:szCs w:val="20"/>
        </w:rPr>
        <w:t>El incumplimiento de los requerimientos anteriormente especificados implicará la calificación mínima para el alumno.</w:t>
      </w:r>
    </w:p>
    <w:p w14:paraId="7F4FB981" w14:textId="77777777" w:rsidR="00007AF2" w:rsidRPr="00BE2A17" w:rsidRDefault="00007AF2" w:rsidP="00007AF2">
      <w:pPr>
        <w:tabs>
          <w:tab w:val="right" w:leader="dot" w:pos="8830"/>
        </w:tabs>
        <w:spacing w:line="360" w:lineRule="auto"/>
        <w:jc w:val="both"/>
        <w:rPr>
          <w:sz w:val="20"/>
          <w:szCs w:val="20"/>
        </w:rPr>
      </w:pPr>
      <w:r w:rsidRPr="00BE2A17">
        <w:rPr>
          <w:sz w:val="20"/>
          <w:szCs w:val="20"/>
        </w:rPr>
        <w:t>------------------------------------------------------------------------------------------------------------------------</w:t>
      </w:r>
      <w:r>
        <w:rPr>
          <w:sz w:val="20"/>
          <w:szCs w:val="20"/>
        </w:rPr>
        <w:t>------------------------</w:t>
      </w:r>
    </w:p>
    <w:p w14:paraId="308C97B4" w14:textId="77777777" w:rsidR="00007AF2" w:rsidRPr="00BE2A17" w:rsidRDefault="00007AF2" w:rsidP="004A401C">
      <w:pPr>
        <w:tabs>
          <w:tab w:val="right" w:leader="dot" w:pos="8830"/>
        </w:tabs>
        <w:spacing w:line="360" w:lineRule="auto"/>
        <w:jc w:val="both"/>
        <w:rPr>
          <w:rFonts w:ascii="Times New Roman" w:hAnsi="Times New Roman"/>
          <w:bCs/>
          <w:sz w:val="20"/>
          <w:szCs w:val="20"/>
          <w:lang w:val="es-ES"/>
        </w:rPr>
      </w:pPr>
    </w:p>
    <w:sectPr w:rsidR="00007AF2" w:rsidRPr="00BE2A17" w:rsidSect="00BB0AA8">
      <w:footerReference w:type="even" r:id="rId10"/>
      <w:footerReference w:type="default" r:id="rId11"/>
      <w:pgSz w:w="12242" w:h="15842" w:code="1"/>
      <w:pgMar w:top="1077" w:right="1701" w:bottom="1258" w:left="1701" w:header="709" w:footer="709" w:gutter="0"/>
      <w:pgBorders w:display="firstPage"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5517BB" w14:textId="77777777" w:rsidR="00BB0AA8" w:rsidRDefault="00BB0AA8">
      <w:r>
        <w:separator/>
      </w:r>
    </w:p>
  </w:endnote>
  <w:endnote w:type="continuationSeparator" w:id="0">
    <w:p w14:paraId="26743DD5" w14:textId="77777777" w:rsidR="00BB0AA8" w:rsidRDefault="00BB0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charset w:val="80"/>
    <w:family w:val="auto"/>
    <w:pitch w:val="default"/>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ms Rmn">
    <w:panose1 w:val="02020603040505020304"/>
    <w:charset w:val="00"/>
    <w:family w:val="roman"/>
    <w:pitch w:val="variable"/>
    <w:sig w:usb0="00000003" w:usb1="00000000" w:usb2="00000000" w:usb3="00000000" w:csb0="00000001" w:csb1="00000000"/>
  </w:font>
  <w:font w:name="Galliard BT">
    <w:altName w:val="Times New Roman"/>
    <w:charset w:val="00"/>
    <w:family w:val="roman"/>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0681A" w14:textId="77777777" w:rsidR="00F210D1" w:rsidRDefault="00F210D1" w:rsidP="00ED17DD">
    <w:pPr>
      <w:pStyle w:val="Piedepgina"/>
      <w:framePr w:wrap="around" w:vAnchor="text" w:hAnchor="margin" w:xAlign="right" w:y="1"/>
      <w:rPr>
        <w:rStyle w:val="Nmerodepgina"/>
      </w:rPr>
    </w:pPr>
    <w:r>
      <w:rPr>
        <w:rStyle w:val="Nmerodepgina"/>
      </w:rPr>
      <w:fldChar w:fldCharType="begin"/>
    </w:r>
    <w:r w:rsidR="00526BF6">
      <w:rPr>
        <w:rStyle w:val="Nmerodepgina"/>
      </w:rPr>
      <w:instrText>PAGE</w:instrText>
    </w:r>
    <w:r>
      <w:rPr>
        <w:rStyle w:val="Nmerodepgina"/>
      </w:rPr>
      <w:instrText xml:space="preserve">  </w:instrText>
    </w:r>
    <w:r>
      <w:rPr>
        <w:rStyle w:val="Nmerodepgina"/>
      </w:rPr>
      <w:fldChar w:fldCharType="end"/>
    </w:r>
  </w:p>
  <w:p w14:paraId="1B46A63B" w14:textId="77777777" w:rsidR="00F210D1" w:rsidRDefault="00F210D1" w:rsidP="00FA361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57F09" w14:textId="77777777" w:rsidR="00F210D1" w:rsidRDefault="00F210D1" w:rsidP="00ED17DD">
    <w:pPr>
      <w:pStyle w:val="Piedepgina"/>
      <w:framePr w:wrap="around" w:vAnchor="text" w:hAnchor="margin" w:xAlign="right" w:y="1"/>
      <w:rPr>
        <w:rStyle w:val="Nmerodepgina"/>
      </w:rPr>
    </w:pPr>
    <w:r>
      <w:rPr>
        <w:rStyle w:val="Nmerodepgina"/>
      </w:rPr>
      <w:fldChar w:fldCharType="begin"/>
    </w:r>
    <w:r w:rsidR="00526BF6">
      <w:rPr>
        <w:rStyle w:val="Nmerodepgina"/>
      </w:rPr>
      <w:instrText>PAGE</w:instrText>
    </w:r>
    <w:r>
      <w:rPr>
        <w:rStyle w:val="Nmerodepgina"/>
      </w:rPr>
      <w:instrText xml:space="preserve">  </w:instrText>
    </w:r>
    <w:r>
      <w:rPr>
        <w:rStyle w:val="Nmerodepgina"/>
      </w:rPr>
      <w:fldChar w:fldCharType="separate"/>
    </w:r>
    <w:r w:rsidR="00484C0E">
      <w:rPr>
        <w:rStyle w:val="Nmerodepgina"/>
        <w:noProof/>
      </w:rPr>
      <w:t>2</w:t>
    </w:r>
    <w:r>
      <w:rPr>
        <w:rStyle w:val="Nmerodepgina"/>
      </w:rPr>
      <w:fldChar w:fldCharType="end"/>
    </w:r>
  </w:p>
  <w:p w14:paraId="37874BC5" w14:textId="77777777" w:rsidR="00F210D1" w:rsidRDefault="00F210D1" w:rsidP="00FA3615">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62AEB" w14:textId="77777777" w:rsidR="00BB0AA8" w:rsidRDefault="00BB0AA8">
      <w:r>
        <w:separator/>
      </w:r>
    </w:p>
  </w:footnote>
  <w:footnote w:type="continuationSeparator" w:id="0">
    <w:p w14:paraId="24F26DD7" w14:textId="77777777" w:rsidR="00BB0AA8" w:rsidRDefault="00BB0A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bullet"/>
      <w:lvlText w:val=""/>
      <w:lvlJc w:val="left"/>
      <w:pPr>
        <w:tabs>
          <w:tab w:val="num" w:pos="1080"/>
        </w:tabs>
        <w:ind w:left="1080" w:hanging="360"/>
      </w:pPr>
      <w:rPr>
        <w:rFonts w:ascii="Wingdings" w:hAnsi="Wingdings" w:cs="StarSymbol"/>
        <w:sz w:val="18"/>
        <w:szCs w:val="18"/>
      </w:rPr>
    </w:lvl>
    <w:lvl w:ilvl="1">
      <w:start w:val="1"/>
      <w:numFmt w:val="bullet"/>
      <w:lvlText w:val=""/>
      <w:lvlJc w:val="left"/>
      <w:pPr>
        <w:tabs>
          <w:tab w:val="num" w:pos="1440"/>
        </w:tabs>
        <w:ind w:left="1440" w:hanging="360"/>
      </w:pPr>
      <w:rPr>
        <w:rFonts w:ascii="Wingdings 2" w:hAnsi="Wingdings 2" w:cs="StarSymbol"/>
        <w:sz w:val="18"/>
        <w:szCs w:val="18"/>
      </w:rPr>
    </w:lvl>
    <w:lvl w:ilvl="2">
      <w:start w:val="1"/>
      <w:numFmt w:val="bullet"/>
      <w:lvlText w:val="■"/>
      <w:lvlJc w:val="left"/>
      <w:pPr>
        <w:tabs>
          <w:tab w:val="num" w:pos="1800"/>
        </w:tabs>
        <w:ind w:left="1800" w:hanging="360"/>
      </w:pPr>
      <w:rPr>
        <w:rFonts w:ascii="StarSymbol" w:hAnsi="StarSymbol" w:cs="StarSymbol"/>
        <w:sz w:val="18"/>
        <w:szCs w:val="18"/>
      </w:rPr>
    </w:lvl>
    <w:lvl w:ilvl="3">
      <w:start w:val="1"/>
      <w:numFmt w:val="bullet"/>
      <w:lvlText w:val=""/>
      <w:lvlJc w:val="left"/>
      <w:pPr>
        <w:tabs>
          <w:tab w:val="num" w:pos="2160"/>
        </w:tabs>
        <w:ind w:left="2160" w:hanging="360"/>
      </w:pPr>
      <w:rPr>
        <w:rFonts w:ascii="Wingdings" w:hAnsi="Wingdings" w:cs="StarSymbol"/>
        <w:sz w:val="18"/>
        <w:szCs w:val="18"/>
      </w:rPr>
    </w:lvl>
    <w:lvl w:ilvl="4">
      <w:start w:val="1"/>
      <w:numFmt w:val="bullet"/>
      <w:lvlText w:val=""/>
      <w:lvlJc w:val="left"/>
      <w:pPr>
        <w:tabs>
          <w:tab w:val="num" w:pos="2520"/>
        </w:tabs>
        <w:ind w:left="2520" w:hanging="360"/>
      </w:pPr>
      <w:rPr>
        <w:rFonts w:ascii="Wingdings 2" w:hAnsi="Wingdings 2" w:cs="StarSymbol"/>
        <w:sz w:val="18"/>
        <w:szCs w:val="18"/>
      </w:rPr>
    </w:lvl>
    <w:lvl w:ilvl="5">
      <w:start w:val="1"/>
      <w:numFmt w:val="bullet"/>
      <w:lvlText w:val="■"/>
      <w:lvlJc w:val="left"/>
      <w:pPr>
        <w:tabs>
          <w:tab w:val="num" w:pos="2880"/>
        </w:tabs>
        <w:ind w:left="2880" w:hanging="360"/>
      </w:pPr>
      <w:rPr>
        <w:rFonts w:ascii="StarSymbol" w:hAnsi="StarSymbol" w:cs="StarSymbol"/>
        <w:sz w:val="18"/>
        <w:szCs w:val="18"/>
      </w:rPr>
    </w:lvl>
    <w:lvl w:ilvl="6">
      <w:start w:val="1"/>
      <w:numFmt w:val="bullet"/>
      <w:lvlText w:val=""/>
      <w:lvlJc w:val="left"/>
      <w:pPr>
        <w:tabs>
          <w:tab w:val="num" w:pos="3240"/>
        </w:tabs>
        <w:ind w:left="3240" w:hanging="360"/>
      </w:pPr>
      <w:rPr>
        <w:rFonts w:ascii="Wingdings" w:hAnsi="Wingdings" w:cs="StarSymbol"/>
        <w:sz w:val="18"/>
        <w:szCs w:val="18"/>
      </w:rPr>
    </w:lvl>
    <w:lvl w:ilvl="7">
      <w:start w:val="1"/>
      <w:numFmt w:val="bullet"/>
      <w:lvlText w:val=""/>
      <w:lvlJc w:val="left"/>
      <w:pPr>
        <w:tabs>
          <w:tab w:val="num" w:pos="3600"/>
        </w:tabs>
        <w:ind w:left="3600" w:hanging="360"/>
      </w:pPr>
      <w:rPr>
        <w:rFonts w:ascii="Wingdings 2" w:hAnsi="Wingdings 2" w:cs="StarSymbol"/>
        <w:sz w:val="18"/>
        <w:szCs w:val="18"/>
      </w:rPr>
    </w:lvl>
    <w:lvl w:ilvl="8">
      <w:start w:val="1"/>
      <w:numFmt w:val="bullet"/>
      <w:lvlText w:val="■"/>
      <w:lvlJc w:val="left"/>
      <w:pPr>
        <w:tabs>
          <w:tab w:val="num" w:pos="3960"/>
        </w:tabs>
        <w:ind w:left="3960" w:hanging="360"/>
      </w:pPr>
      <w:rPr>
        <w:rFonts w:ascii="StarSymbol" w:hAnsi="StarSymbol" w:cs="StarSymbol"/>
        <w:sz w:val="18"/>
        <w:szCs w:val="18"/>
      </w:r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2" w15:restartNumberingAfterBreak="0">
    <w:nsid w:val="00000003"/>
    <w:multiLevelType w:val="multilevel"/>
    <w:tmpl w:val="00000003"/>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3" w15:restartNumberingAfterBreak="0">
    <w:nsid w:val="07AF6A04"/>
    <w:multiLevelType w:val="hybridMultilevel"/>
    <w:tmpl w:val="E8D82D78"/>
    <w:lvl w:ilvl="0" w:tplc="040A0003">
      <w:start w:val="1"/>
      <w:numFmt w:val="bullet"/>
      <w:lvlText w:val="o"/>
      <w:lvlJc w:val="left"/>
      <w:pPr>
        <w:tabs>
          <w:tab w:val="num" w:pos="720"/>
        </w:tabs>
        <w:ind w:left="720" w:hanging="360"/>
      </w:pPr>
      <w:rPr>
        <w:rFonts w:ascii="Courier New" w:hAnsi="Courier New" w:cs="Courier New"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A73EA1"/>
    <w:multiLevelType w:val="hybridMultilevel"/>
    <w:tmpl w:val="0B88C86E"/>
    <w:lvl w:ilvl="0" w:tplc="040A0003">
      <w:start w:val="1"/>
      <w:numFmt w:val="bullet"/>
      <w:lvlText w:val="o"/>
      <w:lvlJc w:val="left"/>
      <w:pPr>
        <w:tabs>
          <w:tab w:val="num" w:pos="360"/>
        </w:tabs>
        <w:ind w:left="360" w:hanging="360"/>
      </w:pPr>
      <w:rPr>
        <w:rFonts w:ascii="Courier New" w:hAnsi="Courier New" w:cs="Courier New" w:hint="default"/>
      </w:rPr>
    </w:lvl>
    <w:lvl w:ilvl="1" w:tplc="040A0003" w:tentative="1">
      <w:start w:val="1"/>
      <w:numFmt w:val="bullet"/>
      <w:lvlText w:val="o"/>
      <w:lvlJc w:val="left"/>
      <w:pPr>
        <w:tabs>
          <w:tab w:val="num" w:pos="1080"/>
        </w:tabs>
        <w:ind w:left="1080" w:hanging="360"/>
      </w:pPr>
      <w:rPr>
        <w:rFonts w:ascii="Courier New" w:hAnsi="Courier New" w:cs="Courier New" w:hint="default"/>
      </w:rPr>
    </w:lvl>
    <w:lvl w:ilvl="2" w:tplc="040A0005" w:tentative="1">
      <w:start w:val="1"/>
      <w:numFmt w:val="bullet"/>
      <w:lvlText w:val=""/>
      <w:lvlJc w:val="left"/>
      <w:pPr>
        <w:tabs>
          <w:tab w:val="num" w:pos="1800"/>
        </w:tabs>
        <w:ind w:left="1800" w:hanging="360"/>
      </w:pPr>
      <w:rPr>
        <w:rFonts w:ascii="Wingdings" w:hAnsi="Wingdings" w:hint="default"/>
      </w:rPr>
    </w:lvl>
    <w:lvl w:ilvl="3" w:tplc="040A0001" w:tentative="1">
      <w:start w:val="1"/>
      <w:numFmt w:val="bullet"/>
      <w:lvlText w:val=""/>
      <w:lvlJc w:val="left"/>
      <w:pPr>
        <w:tabs>
          <w:tab w:val="num" w:pos="2520"/>
        </w:tabs>
        <w:ind w:left="2520" w:hanging="360"/>
      </w:pPr>
      <w:rPr>
        <w:rFonts w:ascii="Symbol" w:hAnsi="Symbol" w:hint="default"/>
      </w:rPr>
    </w:lvl>
    <w:lvl w:ilvl="4" w:tplc="040A0003" w:tentative="1">
      <w:start w:val="1"/>
      <w:numFmt w:val="bullet"/>
      <w:lvlText w:val="o"/>
      <w:lvlJc w:val="left"/>
      <w:pPr>
        <w:tabs>
          <w:tab w:val="num" w:pos="3240"/>
        </w:tabs>
        <w:ind w:left="3240" w:hanging="360"/>
      </w:pPr>
      <w:rPr>
        <w:rFonts w:ascii="Courier New" w:hAnsi="Courier New" w:cs="Courier New" w:hint="default"/>
      </w:rPr>
    </w:lvl>
    <w:lvl w:ilvl="5" w:tplc="040A0005" w:tentative="1">
      <w:start w:val="1"/>
      <w:numFmt w:val="bullet"/>
      <w:lvlText w:val=""/>
      <w:lvlJc w:val="left"/>
      <w:pPr>
        <w:tabs>
          <w:tab w:val="num" w:pos="3960"/>
        </w:tabs>
        <w:ind w:left="3960" w:hanging="360"/>
      </w:pPr>
      <w:rPr>
        <w:rFonts w:ascii="Wingdings" w:hAnsi="Wingdings" w:hint="default"/>
      </w:rPr>
    </w:lvl>
    <w:lvl w:ilvl="6" w:tplc="040A0001" w:tentative="1">
      <w:start w:val="1"/>
      <w:numFmt w:val="bullet"/>
      <w:lvlText w:val=""/>
      <w:lvlJc w:val="left"/>
      <w:pPr>
        <w:tabs>
          <w:tab w:val="num" w:pos="4680"/>
        </w:tabs>
        <w:ind w:left="4680" w:hanging="360"/>
      </w:pPr>
      <w:rPr>
        <w:rFonts w:ascii="Symbol" w:hAnsi="Symbol" w:hint="default"/>
      </w:rPr>
    </w:lvl>
    <w:lvl w:ilvl="7" w:tplc="040A0003" w:tentative="1">
      <w:start w:val="1"/>
      <w:numFmt w:val="bullet"/>
      <w:lvlText w:val="o"/>
      <w:lvlJc w:val="left"/>
      <w:pPr>
        <w:tabs>
          <w:tab w:val="num" w:pos="5400"/>
        </w:tabs>
        <w:ind w:left="5400" w:hanging="360"/>
      </w:pPr>
      <w:rPr>
        <w:rFonts w:ascii="Courier New" w:hAnsi="Courier New" w:cs="Courier New" w:hint="default"/>
      </w:rPr>
    </w:lvl>
    <w:lvl w:ilvl="8" w:tplc="040A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C166531"/>
    <w:multiLevelType w:val="hybridMultilevel"/>
    <w:tmpl w:val="4DDA3700"/>
    <w:lvl w:ilvl="0" w:tplc="040A0003">
      <w:start w:val="1"/>
      <w:numFmt w:val="bullet"/>
      <w:lvlText w:val="o"/>
      <w:lvlJc w:val="left"/>
      <w:pPr>
        <w:tabs>
          <w:tab w:val="num" w:pos="720"/>
        </w:tabs>
        <w:ind w:left="720" w:hanging="360"/>
      </w:pPr>
      <w:rPr>
        <w:rFonts w:ascii="Courier New" w:hAnsi="Courier New" w:cs="Courier New"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1A5C78"/>
    <w:multiLevelType w:val="hybridMultilevel"/>
    <w:tmpl w:val="0AA6CEB2"/>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7" w15:restartNumberingAfterBreak="0">
    <w:nsid w:val="0DE13339"/>
    <w:multiLevelType w:val="multilevel"/>
    <w:tmpl w:val="31D882B4"/>
    <w:lvl w:ilvl="0">
      <w:start w:val="1"/>
      <w:numFmt w:val="bullet"/>
      <w:lvlText w:val="o"/>
      <w:lvlJc w:val="left"/>
      <w:pPr>
        <w:tabs>
          <w:tab w:val="num" w:pos="720"/>
        </w:tabs>
        <w:ind w:left="720" w:hanging="360"/>
      </w:pPr>
      <w:rPr>
        <w:rFonts w:ascii="Courier New" w:hAnsi="Courier New" w:cs="Courier New"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FC94139"/>
    <w:multiLevelType w:val="hybridMultilevel"/>
    <w:tmpl w:val="D15A12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02B045B"/>
    <w:multiLevelType w:val="hybridMultilevel"/>
    <w:tmpl w:val="7A3CDAC0"/>
    <w:lvl w:ilvl="0" w:tplc="040A000F">
      <w:start w:val="1"/>
      <w:numFmt w:val="decimal"/>
      <w:lvlText w:val="%1."/>
      <w:lvlJc w:val="left"/>
      <w:pPr>
        <w:tabs>
          <w:tab w:val="num" w:pos="1080"/>
        </w:tabs>
        <w:ind w:left="1080" w:hanging="360"/>
      </w:pPr>
    </w:lvl>
    <w:lvl w:ilvl="1" w:tplc="040A0019" w:tentative="1">
      <w:start w:val="1"/>
      <w:numFmt w:val="lowerLetter"/>
      <w:lvlText w:val="%2."/>
      <w:lvlJc w:val="left"/>
      <w:pPr>
        <w:tabs>
          <w:tab w:val="num" w:pos="1800"/>
        </w:tabs>
        <w:ind w:left="1800" w:hanging="360"/>
      </w:pPr>
    </w:lvl>
    <w:lvl w:ilvl="2" w:tplc="040A001B" w:tentative="1">
      <w:start w:val="1"/>
      <w:numFmt w:val="lowerRoman"/>
      <w:lvlText w:val="%3."/>
      <w:lvlJc w:val="right"/>
      <w:pPr>
        <w:tabs>
          <w:tab w:val="num" w:pos="2520"/>
        </w:tabs>
        <w:ind w:left="2520" w:hanging="180"/>
      </w:pPr>
    </w:lvl>
    <w:lvl w:ilvl="3" w:tplc="040A000F" w:tentative="1">
      <w:start w:val="1"/>
      <w:numFmt w:val="decimal"/>
      <w:lvlText w:val="%4."/>
      <w:lvlJc w:val="left"/>
      <w:pPr>
        <w:tabs>
          <w:tab w:val="num" w:pos="3240"/>
        </w:tabs>
        <w:ind w:left="3240" w:hanging="360"/>
      </w:pPr>
    </w:lvl>
    <w:lvl w:ilvl="4" w:tplc="040A0019" w:tentative="1">
      <w:start w:val="1"/>
      <w:numFmt w:val="lowerLetter"/>
      <w:lvlText w:val="%5."/>
      <w:lvlJc w:val="left"/>
      <w:pPr>
        <w:tabs>
          <w:tab w:val="num" w:pos="3960"/>
        </w:tabs>
        <w:ind w:left="3960" w:hanging="360"/>
      </w:pPr>
    </w:lvl>
    <w:lvl w:ilvl="5" w:tplc="040A001B" w:tentative="1">
      <w:start w:val="1"/>
      <w:numFmt w:val="lowerRoman"/>
      <w:lvlText w:val="%6."/>
      <w:lvlJc w:val="right"/>
      <w:pPr>
        <w:tabs>
          <w:tab w:val="num" w:pos="4680"/>
        </w:tabs>
        <w:ind w:left="4680" w:hanging="180"/>
      </w:pPr>
    </w:lvl>
    <w:lvl w:ilvl="6" w:tplc="040A000F" w:tentative="1">
      <w:start w:val="1"/>
      <w:numFmt w:val="decimal"/>
      <w:lvlText w:val="%7."/>
      <w:lvlJc w:val="left"/>
      <w:pPr>
        <w:tabs>
          <w:tab w:val="num" w:pos="5400"/>
        </w:tabs>
        <w:ind w:left="5400" w:hanging="360"/>
      </w:pPr>
    </w:lvl>
    <w:lvl w:ilvl="7" w:tplc="040A0019" w:tentative="1">
      <w:start w:val="1"/>
      <w:numFmt w:val="lowerLetter"/>
      <w:lvlText w:val="%8."/>
      <w:lvlJc w:val="left"/>
      <w:pPr>
        <w:tabs>
          <w:tab w:val="num" w:pos="6120"/>
        </w:tabs>
        <w:ind w:left="6120" w:hanging="360"/>
      </w:pPr>
    </w:lvl>
    <w:lvl w:ilvl="8" w:tplc="040A001B" w:tentative="1">
      <w:start w:val="1"/>
      <w:numFmt w:val="lowerRoman"/>
      <w:lvlText w:val="%9."/>
      <w:lvlJc w:val="right"/>
      <w:pPr>
        <w:tabs>
          <w:tab w:val="num" w:pos="6840"/>
        </w:tabs>
        <w:ind w:left="6840" w:hanging="180"/>
      </w:pPr>
    </w:lvl>
  </w:abstractNum>
  <w:abstractNum w:abstractNumId="10" w15:restartNumberingAfterBreak="0">
    <w:nsid w:val="15575285"/>
    <w:multiLevelType w:val="multilevel"/>
    <w:tmpl w:val="12A20F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7182809"/>
    <w:multiLevelType w:val="hybridMultilevel"/>
    <w:tmpl w:val="9A0AF914"/>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94771DC"/>
    <w:multiLevelType w:val="hybridMultilevel"/>
    <w:tmpl w:val="0566835E"/>
    <w:lvl w:ilvl="0" w:tplc="0C0A000F">
      <w:start w:val="1"/>
      <w:numFmt w:val="decimal"/>
      <w:lvlText w:val="%1."/>
      <w:lvlJc w:val="left"/>
      <w:pPr>
        <w:ind w:left="765" w:hanging="360"/>
      </w:p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13" w15:restartNumberingAfterBreak="0">
    <w:nsid w:val="1A265D27"/>
    <w:multiLevelType w:val="hybridMultilevel"/>
    <w:tmpl w:val="E9D2BE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C162344"/>
    <w:multiLevelType w:val="hybridMultilevel"/>
    <w:tmpl w:val="B9847886"/>
    <w:lvl w:ilvl="0" w:tplc="0AF820A8">
      <w:start w:val="1"/>
      <w:numFmt w:val="decimal"/>
      <w:lvlText w:val="%1."/>
      <w:lvlJc w:val="left"/>
      <w:pPr>
        <w:tabs>
          <w:tab w:val="num" w:pos="720"/>
        </w:tabs>
        <w:ind w:left="720" w:hanging="360"/>
      </w:pPr>
      <w:rPr>
        <w:rFonts w:hint="default"/>
      </w:rPr>
    </w:lvl>
    <w:lvl w:ilvl="1" w:tplc="040A0019">
      <w:start w:val="1"/>
      <w:numFmt w:val="lowerLetter"/>
      <w:lvlText w:val="%2."/>
      <w:lvlJc w:val="left"/>
      <w:pPr>
        <w:tabs>
          <w:tab w:val="num" w:pos="1440"/>
        </w:tabs>
        <w:ind w:left="1440" w:hanging="360"/>
      </w:pPr>
    </w:lvl>
    <w:lvl w:ilvl="2" w:tplc="040A001B">
      <w:start w:val="1"/>
      <w:numFmt w:val="lowerRoman"/>
      <w:lvlText w:val="%3."/>
      <w:lvlJc w:val="right"/>
      <w:pPr>
        <w:tabs>
          <w:tab w:val="num" w:pos="2160"/>
        </w:tabs>
        <w:ind w:left="2160" w:hanging="180"/>
      </w:pPr>
    </w:lvl>
    <w:lvl w:ilvl="3" w:tplc="040A000F">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5" w15:restartNumberingAfterBreak="0">
    <w:nsid w:val="214C27AF"/>
    <w:multiLevelType w:val="hybridMultilevel"/>
    <w:tmpl w:val="408C881A"/>
    <w:lvl w:ilvl="0" w:tplc="040A000F">
      <w:start w:val="1"/>
      <w:numFmt w:val="decimal"/>
      <w:lvlText w:val="%1."/>
      <w:lvlJc w:val="left"/>
      <w:pPr>
        <w:tabs>
          <w:tab w:val="num" w:pos="720"/>
        </w:tabs>
        <w:ind w:left="720" w:hanging="360"/>
      </w:p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6" w15:restartNumberingAfterBreak="0">
    <w:nsid w:val="2CE22022"/>
    <w:multiLevelType w:val="multilevel"/>
    <w:tmpl w:val="179881B8"/>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1AC5F06"/>
    <w:multiLevelType w:val="hybridMultilevel"/>
    <w:tmpl w:val="5DB0C20E"/>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8" w15:restartNumberingAfterBreak="0">
    <w:nsid w:val="32356352"/>
    <w:multiLevelType w:val="hybridMultilevel"/>
    <w:tmpl w:val="0762899E"/>
    <w:lvl w:ilvl="0" w:tplc="040A000F">
      <w:start w:val="1"/>
      <w:numFmt w:val="decimal"/>
      <w:lvlText w:val="%1."/>
      <w:lvlJc w:val="left"/>
      <w:pPr>
        <w:tabs>
          <w:tab w:val="num" w:pos="3900"/>
        </w:tabs>
        <w:ind w:left="3900" w:hanging="360"/>
      </w:pPr>
    </w:lvl>
    <w:lvl w:ilvl="1" w:tplc="040A0019" w:tentative="1">
      <w:start w:val="1"/>
      <w:numFmt w:val="lowerLetter"/>
      <w:lvlText w:val="%2."/>
      <w:lvlJc w:val="left"/>
      <w:pPr>
        <w:tabs>
          <w:tab w:val="num" w:pos="4620"/>
        </w:tabs>
        <w:ind w:left="4620" w:hanging="360"/>
      </w:pPr>
    </w:lvl>
    <w:lvl w:ilvl="2" w:tplc="040A001B" w:tentative="1">
      <w:start w:val="1"/>
      <w:numFmt w:val="lowerRoman"/>
      <w:lvlText w:val="%3."/>
      <w:lvlJc w:val="right"/>
      <w:pPr>
        <w:tabs>
          <w:tab w:val="num" w:pos="5340"/>
        </w:tabs>
        <w:ind w:left="5340" w:hanging="180"/>
      </w:pPr>
    </w:lvl>
    <w:lvl w:ilvl="3" w:tplc="040A000F" w:tentative="1">
      <w:start w:val="1"/>
      <w:numFmt w:val="decimal"/>
      <w:lvlText w:val="%4."/>
      <w:lvlJc w:val="left"/>
      <w:pPr>
        <w:tabs>
          <w:tab w:val="num" w:pos="6060"/>
        </w:tabs>
        <w:ind w:left="6060" w:hanging="360"/>
      </w:pPr>
    </w:lvl>
    <w:lvl w:ilvl="4" w:tplc="040A0019" w:tentative="1">
      <w:start w:val="1"/>
      <w:numFmt w:val="lowerLetter"/>
      <w:lvlText w:val="%5."/>
      <w:lvlJc w:val="left"/>
      <w:pPr>
        <w:tabs>
          <w:tab w:val="num" w:pos="6780"/>
        </w:tabs>
        <w:ind w:left="6780" w:hanging="360"/>
      </w:pPr>
    </w:lvl>
    <w:lvl w:ilvl="5" w:tplc="040A001B" w:tentative="1">
      <w:start w:val="1"/>
      <w:numFmt w:val="lowerRoman"/>
      <w:lvlText w:val="%6."/>
      <w:lvlJc w:val="right"/>
      <w:pPr>
        <w:tabs>
          <w:tab w:val="num" w:pos="7500"/>
        </w:tabs>
        <w:ind w:left="7500" w:hanging="180"/>
      </w:pPr>
    </w:lvl>
    <w:lvl w:ilvl="6" w:tplc="040A000F" w:tentative="1">
      <w:start w:val="1"/>
      <w:numFmt w:val="decimal"/>
      <w:lvlText w:val="%7."/>
      <w:lvlJc w:val="left"/>
      <w:pPr>
        <w:tabs>
          <w:tab w:val="num" w:pos="8220"/>
        </w:tabs>
        <w:ind w:left="8220" w:hanging="360"/>
      </w:pPr>
    </w:lvl>
    <w:lvl w:ilvl="7" w:tplc="040A0019" w:tentative="1">
      <w:start w:val="1"/>
      <w:numFmt w:val="lowerLetter"/>
      <w:lvlText w:val="%8."/>
      <w:lvlJc w:val="left"/>
      <w:pPr>
        <w:tabs>
          <w:tab w:val="num" w:pos="8940"/>
        </w:tabs>
        <w:ind w:left="8940" w:hanging="360"/>
      </w:pPr>
    </w:lvl>
    <w:lvl w:ilvl="8" w:tplc="040A001B" w:tentative="1">
      <w:start w:val="1"/>
      <w:numFmt w:val="lowerRoman"/>
      <w:lvlText w:val="%9."/>
      <w:lvlJc w:val="right"/>
      <w:pPr>
        <w:tabs>
          <w:tab w:val="num" w:pos="9660"/>
        </w:tabs>
        <w:ind w:left="9660" w:hanging="180"/>
      </w:pPr>
    </w:lvl>
  </w:abstractNum>
  <w:abstractNum w:abstractNumId="19" w15:restartNumberingAfterBreak="0">
    <w:nsid w:val="395E7ED8"/>
    <w:multiLevelType w:val="hybridMultilevel"/>
    <w:tmpl w:val="0CB4C9E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3AF33EB1"/>
    <w:multiLevelType w:val="hybridMultilevel"/>
    <w:tmpl w:val="90ACA4BA"/>
    <w:lvl w:ilvl="0" w:tplc="040A0003">
      <w:start w:val="1"/>
      <w:numFmt w:val="bullet"/>
      <w:lvlText w:val="o"/>
      <w:lvlJc w:val="left"/>
      <w:pPr>
        <w:tabs>
          <w:tab w:val="num" w:pos="2136"/>
        </w:tabs>
        <w:ind w:left="2136" w:hanging="360"/>
      </w:pPr>
      <w:rPr>
        <w:rFonts w:ascii="Courier New" w:hAnsi="Courier New" w:cs="Courier New" w:hint="default"/>
      </w:rPr>
    </w:lvl>
    <w:lvl w:ilvl="1" w:tplc="040A0003" w:tentative="1">
      <w:start w:val="1"/>
      <w:numFmt w:val="bullet"/>
      <w:lvlText w:val="o"/>
      <w:lvlJc w:val="left"/>
      <w:pPr>
        <w:tabs>
          <w:tab w:val="num" w:pos="2856"/>
        </w:tabs>
        <w:ind w:left="2856" w:hanging="360"/>
      </w:pPr>
      <w:rPr>
        <w:rFonts w:ascii="Courier New" w:hAnsi="Courier New" w:cs="Courier New" w:hint="default"/>
      </w:rPr>
    </w:lvl>
    <w:lvl w:ilvl="2" w:tplc="040A0005" w:tentative="1">
      <w:start w:val="1"/>
      <w:numFmt w:val="bullet"/>
      <w:lvlText w:val=""/>
      <w:lvlJc w:val="left"/>
      <w:pPr>
        <w:tabs>
          <w:tab w:val="num" w:pos="3576"/>
        </w:tabs>
        <w:ind w:left="3576" w:hanging="360"/>
      </w:pPr>
      <w:rPr>
        <w:rFonts w:ascii="Wingdings" w:hAnsi="Wingdings" w:hint="default"/>
      </w:rPr>
    </w:lvl>
    <w:lvl w:ilvl="3" w:tplc="040A0001" w:tentative="1">
      <w:start w:val="1"/>
      <w:numFmt w:val="bullet"/>
      <w:lvlText w:val=""/>
      <w:lvlJc w:val="left"/>
      <w:pPr>
        <w:tabs>
          <w:tab w:val="num" w:pos="4296"/>
        </w:tabs>
        <w:ind w:left="4296" w:hanging="360"/>
      </w:pPr>
      <w:rPr>
        <w:rFonts w:ascii="Symbol" w:hAnsi="Symbol" w:hint="default"/>
      </w:rPr>
    </w:lvl>
    <w:lvl w:ilvl="4" w:tplc="040A0003" w:tentative="1">
      <w:start w:val="1"/>
      <w:numFmt w:val="bullet"/>
      <w:lvlText w:val="o"/>
      <w:lvlJc w:val="left"/>
      <w:pPr>
        <w:tabs>
          <w:tab w:val="num" w:pos="5016"/>
        </w:tabs>
        <w:ind w:left="5016" w:hanging="360"/>
      </w:pPr>
      <w:rPr>
        <w:rFonts w:ascii="Courier New" w:hAnsi="Courier New" w:cs="Courier New" w:hint="default"/>
      </w:rPr>
    </w:lvl>
    <w:lvl w:ilvl="5" w:tplc="040A0005" w:tentative="1">
      <w:start w:val="1"/>
      <w:numFmt w:val="bullet"/>
      <w:lvlText w:val=""/>
      <w:lvlJc w:val="left"/>
      <w:pPr>
        <w:tabs>
          <w:tab w:val="num" w:pos="5736"/>
        </w:tabs>
        <w:ind w:left="5736" w:hanging="360"/>
      </w:pPr>
      <w:rPr>
        <w:rFonts w:ascii="Wingdings" w:hAnsi="Wingdings" w:hint="default"/>
      </w:rPr>
    </w:lvl>
    <w:lvl w:ilvl="6" w:tplc="040A0001" w:tentative="1">
      <w:start w:val="1"/>
      <w:numFmt w:val="bullet"/>
      <w:lvlText w:val=""/>
      <w:lvlJc w:val="left"/>
      <w:pPr>
        <w:tabs>
          <w:tab w:val="num" w:pos="6456"/>
        </w:tabs>
        <w:ind w:left="6456" w:hanging="360"/>
      </w:pPr>
      <w:rPr>
        <w:rFonts w:ascii="Symbol" w:hAnsi="Symbol" w:hint="default"/>
      </w:rPr>
    </w:lvl>
    <w:lvl w:ilvl="7" w:tplc="040A0003" w:tentative="1">
      <w:start w:val="1"/>
      <w:numFmt w:val="bullet"/>
      <w:lvlText w:val="o"/>
      <w:lvlJc w:val="left"/>
      <w:pPr>
        <w:tabs>
          <w:tab w:val="num" w:pos="7176"/>
        </w:tabs>
        <w:ind w:left="7176" w:hanging="360"/>
      </w:pPr>
      <w:rPr>
        <w:rFonts w:ascii="Courier New" w:hAnsi="Courier New" w:cs="Courier New" w:hint="default"/>
      </w:rPr>
    </w:lvl>
    <w:lvl w:ilvl="8" w:tplc="040A0005" w:tentative="1">
      <w:start w:val="1"/>
      <w:numFmt w:val="bullet"/>
      <w:lvlText w:val=""/>
      <w:lvlJc w:val="left"/>
      <w:pPr>
        <w:tabs>
          <w:tab w:val="num" w:pos="7896"/>
        </w:tabs>
        <w:ind w:left="7896" w:hanging="360"/>
      </w:pPr>
      <w:rPr>
        <w:rFonts w:ascii="Wingdings" w:hAnsi="Wingdings" w:hint="default"/>
      </w:rPr>
    </w:lvl>
  </w:abstractNum>
  <w:abstractNum w:abstractNumId="21" w15:restartNumberingAfterBreak="0">
    <w:nsid w:val="3EFD2AE6"/>
    <w:multiLevelType w:val="hybridMultilevel"/>
    <w:tmpl w:val="9CA62ADC"/>
    <w:lvl w:ilvl="0" w:tplc="040A0003">
      <w:start w:val="1"/>
      <w:numFmt w:val="bullet"/>
      <w:lvlText w:val="o"/>
      <w:lvlJc w:val="left"/>
      <w:pPr>
        <w:tabs>
          <w:tab w:val="num" w:pos="360"/>
        </w:tabs>
        <w:ind w:left="360" w:hanging="360"/>
      </w:pPr>
      <w:rPr>
        <w:rFonts w:ascii="Courier New" w:hAnsi="Courier New" w:cs="Courier New" w:hint="default"/>
      </w:rPr>
    </w:lvl>
    <w:lvl w:ilvl="1" w:tplc="040A0003" w:tentative="1">
      <w:start w:val="1"/>
      <w:numFmt w:val="bullet"/>
      <w:lvlText w:val="o"/>
      <w:lvlJc w:val="left"/>
      <w:pPr>
        <w:tabs>
          <w:tab w:val="num" w:pos="1080"/>
        </w:tabs>
        <w:ind w:left="1080" w:hanging="360"/>
      </w:pPr>
      <w:rPr>
        <w:rFonts w:ascii="Courier New" w:hAnsi="Courier New" w:cs="Courier New" w:hint="default"/>
      </w:rPr>
    </w:lvl>
    <w:lvl w:ilvl="2" w:tplc="040A0005" w:tentative="1">
      <w:start w:val="1"/>
      <w:numFmt w:val="bullet"/>
      <w:lvlText w:val=""/>
      <w:lvlJc w:val="left"/>
      <w:pPr>
        <w:tabs>
          <w:tab w:val="num" w:pos="1800"/>
        </w:tabs>
        <w:ind w:left="1800" w:hanging="360"/>
      </w:pPr>
      <w:rPr>
        <w:rFonts w:ascii="Wingdings" w:hAnsi="Wingdings" w:hint="default"/>
      </w:rPr>
    </w:lvl>
    <w:lvl w:ilvl="3" w:tplc="040A0001" w:tentative="1">
      <w:start w:val="1"/>
      <w:numFmt w:val="bullet"/>
      <w:lvlText w:val=""/>
      <w:lvlJc w:val="left"/>
      <w:pPr>
        <w:tabs>
          <w:tab w:val="num" w:pos="2520"/>
        </w:tabs>
        <w:ind w:left="2520" w:hanging="360"/>
      </w:pPr>
      <w:rPr>
        <w:rFonts w:ascii="Symbol" w:hAnsi="Symbol" w:hint="default"/>
      </w:rPr>
    </w:lvl>
    <w:lvl w:ilvl="4" w:tplc="040A0003" w:tentative="1">
      <w:start w:val="1"/>
      <w:numFmt w:val="bullet"/>
      <w:lvlText w:val="o"/>
      <w:lvlJc w:val="left"/>
      <w:pPr>
        <w:tabs>
          <w:tab w:val="num" w:pos="3240"/>
        </w:tabs>
        <w:ind w:left="3240" w:hanging="360"/>
      </w:pPr>
      <w:rPr>
        <w:rFonts w:ascii="Courier New" w:hAnsi="Courier New" w:cs="Courier New" w:hint="default"/>
      </w:rPr>
    </w:lvl>
    <w:lvl w:ilvl="5" w:tplc="040A0005" w:tentative="1">
      <w:start w:val="1"/>
      <w:numFmt w:val="bullet"/>
      <w:lvlText w:val=""/>
      <w:lvlJc w:val="left"/>
      <w:pPr>
        <w:tabs>
          <w:tab w:val="num" w:pos="3960"/>
        </w:tabs>
        <w:ind w:left="3960" w:hanging="360"/>
      </w:pPr>
      <w:rPr>
        <w:rFonts w:ascii="Wingdings" w:hAnsi="Wingdings" w:hint="default"/>
      </w:rPr>
    </w:lvl>
    <w:lvl w:ilvl="6" w:tplc="040A0001" w:tentative="1">
      <w:start w:val="1"/>
      <w:numFmt w:val="bullet"/>
      <w:lvlText w:val=""/>
      <w:lvlJc w:val="left"/>
      <w:pPr>
        <w:tabs>
          <w:tab w:val="num" w:pos="4680"/>
        </w:tabs>
        <w:ind w:left="4680" w:hanging="360"/>
      </w:pPr>
      <w:rPr>
        <w:rFonts w:ascii="Symbol" w:hAnsi="Symbol" w:hint="default"/>
      </w:rPr>
    </w:lvl>
    <w:lvl w:ilvl="7" w:tplc="040A0003" w:tentative="1">
      <w:start w:val="1"/>
      <w:numFmt w:val="bullet"/>
      <w:lvlText w:val="o"/>
      <w:lvlJc w:val="left"/>
      <w:pPr>
        <w:tabs>
          <w:tab w:val="num" w:pos="5400"/>
        </w:tabs>
        <w:ind w:left="5400" w:hanging="360"/>
      </w:pPr>
      <w:rPr>
        <w:rFonts w:ascii="Courier New" w:hAnsi="Courier New" w:cs="Courier New" w:hint="default"/>
      </w:rPr>
    </w:lvl>
    <w:lvl w:ilvl="8" w:tplc="040A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25D27F1"/>
    <w:multiLevelType w:val="hybridMultilevel"/>
    <w:tmpl w:val="BF189F4E"/>
    <w:lvl w:ilvl="0" w:tplc="040A0003">
      <w:start w:val="1"/>
      <w:numFmt w:val="bullet"/>
      <w:lvlText w:val="o"/>
      <w:lvlJc w:val="left"/>
      <w:pPr>
        <w:tabs>
          <w:tab w:val="num" w:pos="360"/>
        </w:tabs>
        <w:ind w:left="360" w:hanging="360"/>
      </w:pPr>
      <w:rPr>
        <w:rFonts w:ascii="Courier New" w:hAnsi="Courier New" w:cs="Courier New" w:hint="default"/>
      </w:rPr>
    </w:lvl>
    <w:lvl w:ilvl="1" w:tplc="040A000F">
      <w:start w:val="1"/>
      <w:numFmt w:val="decimal"/>
      <w:lvlText w:val="%2."/>
      <w:lvlJc w:val="left"/>
      <w:pPr>
        <w:tabs>
          <w:tab w:val="num" w:pos="1080"/>
        </w:tabs>
        <w:ind w:left="1080" w:hanging="360"/>
      </w:pPr>
      <w:rPr>
        <w:rFonts w:hint="default"/>
      </w:rPr>
    </w:lvl>
    <w:lvl w:ilvl="2" w:tplc="040A0005" w:tentative="1">
      <w:start w:val="1"/>
      <w:numFmt w:val="bullet"/>
      <w:lvlText w:val=""/>
      <w:lvlJc w:val="left"/>
      <w:pPr>
        <w:tabs>
          <w:tab w:val="num" w:pos="1800"/>
        </w:tabs>
        <w:ind w:left="1800" w:hanging="360"/>
      </w:pPr>
      <w:rPr>
        <w:rFonts w:ascii="Wingdings" w:hAnsi="Wingdings" w:hint="default"/>
      </w:rPr>
    </w:lvl>
    <w:lvl w:ilvl="3" w:tplc="040A0001" w:tentative="1">
      <w:start w:val="1"/>
      <w:numFmt w:val="bullet"/>
      <w:lvlText w:val=""/>
      <w:lvlJc w:val="left"/>
      <w:pPr>
        <w:tabs>
          <w:tab w:val="num" w:pos="2520"/>
        </w:tabs>
        <w:ind w:left="2520" w:hanging="360"/>
      </w:pPr>
      <w:rPr>
        <w:rFonts w:ascii="Symbol" w:hAnsi="Symbol" w:hint="default"/>
      </w:rPr>
    </w:lvl>
    <w:lvl w:ilvl="4" w:tplc="040A0003" w:tentative="1">
      <w:start w:val="1"/>
      <w:numFmt w:val="bullet"/>
      <w:lvlText w:val="o"/>
      <w:lvlJc w:val="left"/>
      <w:pPr>
        <w:tabs>
          <w:tab w:val="num" w:pos="3240"/>
        </w:tabs>
        <w:ind w:left="3240" w:hanging="360"/>
      </w:pPr>
      <w:rPr>
        <w:rFonts w:ascii="Courier New" w:hAnsi="Courier New" w:cs="Courier New" w:hint="default"/>
      </w:rPr>
    </w:lvl>
    <w:lvl w:ilvl="5" w:tplc="040A0005" w:tentative="1">
      <w:start w:val="1"/>
      <w:numFmt w:val="bullet"/>
      <w:lvlText w:val=""/>
      <w:lvlJc w:val="left"/>
      <w:pPr>
        <w:tabs>
          <w:tab w:val="num" w:pos="3960"/>
        </w:tabs>
        <w:ind w:left="3960" w:hanging="360"/>
      </w:pPr>
      <w:rPr>
        <w:rFonts w:ascii="Wingdings" w:hAnsi="Wingdings" w:hint="default"/>
      </w:rPr>
    </w:lvl>
    <w:lvl w:ilvl="6" w:tplc="040A0001" w:tentative="1">
      <w:start w:val="1"/>
      <w:numFmt w:val="bullet"/>
      <w:lvlText w:val=""/>
      <w:lvlJc w:val="left"/>
      <w:pPr>
        <w:tabs>
          <w:tab w:val="num" w:pos="4680"/>
        </w:tabs>
        <w:ind w:left="4680" w:hanging="360"/>
      </w:pPr>
      <w:rPr>
        <w:rFonts w:ascii="Symbol" w:hAnsi="Symbol" w:hint="default"/>
      </w:rPr>
    </w:lvl>
    <w:lvl w:ilvl="7" w:tplc="040A0003" w:tentative="1">
      <w:start w:val="1"/>
      <w:numFmt w:val="bullet"/>
      <w:lvlText w:val="o"/>
      <w:lvlJc w:val="left"/>
      <w:pPr>
        <w:tabs>
          <w:tab w:val="num" w:pos="5400"/>
        </w:tabs>
        <w:ind w:left="5400" w:hanging="360"/>
      </w:pPr>
      <w:rPr>
        <w:rFonts w:ascii="Courier New" w:hAnsi="Courier New" w:cs="Courier New" w:hint="default"/>
      </w:rPr>
    </w:lvl>
    <w:lvl w:ilvl="8" w:tplc="040A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75D7BC0"/>
    <w:multiLevelType w:val="multilevel"/>
    <w:tmpl w:val="62EC75E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A7642AE"/>
    <w:multiLevelType w:val="hybridMultilevel"/>
    <w:tmpl w:val="4DBED66C"/>
    <w:lvl w:ilvl="0" w:tplc="0AF820A8">
      <w:start w:val="1"/>
      <w:numFmt w:val="decimal"/>
      <w:lvlText w:val="%1."/>
      <w:lvlJc w:val="left"/>
      <w:pPr>
        <w:tabs>
          <w:tab w:val="num" w:pos="720"/>
        </w:tabs>
        <w:ind w:left="720" w:hanging="360"/>
      </w:pPr>
      <w:rPr>
        <w:rFonts w:hint="default"/>
      </w:rPr>
    </w:lvl>
    <w:lvl w:ilvl="1" w:tplc="040A0019">
      <w:start w:val="1"/>
      <w:numFmt w:val="lowerLetter"/>
      <w:lvlText w:val="%2."/>
      <w:lvlJc w:val="left"/>
      <w:pPr>
        <w:tabs>
          <w:tab w:val="num" w:pos="1440"/>
        </w:tabs>
        <w:ind w:left="1440" w:hanging="360"/>
      </w:pPr>
    </w:lvl>
    <w:lvl w:ilvl="2" w:tplc="040A001B">
      <w:start w:val="1"/>
      <w:numFmt w:val="lowerRoman"/>
      <w:lvlText w:val="%3."/>
      <w:lvlJc w:val="right"/>
      <w:pPr>
        <w:tabs>
          <w:tab w:val="num" w:pos="2160"/>
        </w:tabs>
        <w:ind w:left="2160" w:hanging="180"/>
      </w:pPr>
    </w:lvl>
    <w:lvl w:ilvl="3" w:tplc="040A000F">
      <w:start w:val="1"/>
      <w:numFmt w:val="decimal"/>
      <w:lvlText w:val="%4."/>
      <w:lvlJc w:val="left"/>
      <w:pPr>
        <w:tabs>
          <w:tab w:val="num" w:pos="2880"/>
        </w:tabs>
        <w:ind w:left="2880" w:hanging="360"/>
      </w:pPr>
    </w:lvl>
    <w:lvl w:ilvl="4" w:tplc="040A0019">
      <w:start w:val="1"/>
      <w:numFmt w:val="lowerLetter"/>
      <w:lvlText w:val="%5."/>
      <w:lvlJc w:val="left"/>
      <w:pPr>
        <w:tabs>
          <w:tab w:val="num" w:pos="3600"/>
        </w:tabs>
        <w:ind w:left="3600" w:hanging="360"/>
      </w:pPr>
    </w:lvl>
    <w:lvl w:ilvl="5" w:tplc="040A001B">
      <w:start w:val="1"/>
      <w:numFmt w:val="lowerRoman"/>
      <w:lvlText w:val="%6."/>
      <w:lvlJc w:val="right"/>
      <w:pPr>
        <w:tabs>
          <w:tab w:val="num" w:pos="4320"/>
        </w:tabs>
        <w:ind w:left="4320" w:hanging="180"/>
      </w:pPr>
    </w:lvl>
    <w:lvl w:ilvl="6" w:tplc="040A000F">
      <w:start w:val="1"/>
      <w:numFmt w:val="decimal"/>
      <w:lvlText w:val="%7."/>
      <w:lvlJc w:val="left"/>
      <w:pPr>
        <w:tabs>
          <w:tab w:val="num" w:pos="5040"/>
        </w:tabs>
        <w:ind w:left="5040" w:hanging="360"/>
      </w:pPr>
    </w:lvl>
    <w:lvl w:ilvl="7" w:tplc="040A0019">
      <w:start w:val="1"/>
      <w:numFmt w:val="lowerLetter"/>
      <w:lvlText w:val="%8."/>
      <w:lvlJc w:val="left"/>
      <w:pPr>
        <w:tabs>
          <w:tab w:val="num" w:pos="5760"/>
        </w:tabs>
        <w:ind w:left="5760" w:hanging="360"/>
      </w:pPr>
    </w:lvl>
    <w:lvl w:ilvl="8" w:tplc="040A001B">
      <w:start w:val="1"/>
      <w:numFmt w:val="lowerRoman"/>
      <w:lvlText w:val="%9."/>
      <w:lvlJc w:val="right"/>
      <w:pPr>
        <w:tabs>
          <w:tab w:val="num" w:pos="6480"/>
        </w:tabs>
        <w:ind w:left="6480" w:hanging="180"/>
      </w:pPr>
    </w:lvl>
  </w:abstractNum>
  <w:abstractNum w:abstractNumId="25" w15:restartNumberingAfterBreak="0">
    <w:nsid w:val="4AAD1E9E"/>
    <w:multiLevelType w:val="hybridMultilevel"/>
    <w:tmpl w:val="83A869FE"/>
    <w:lvl w:ilvl="0" w:tplc="040A000F">
      <w:start w:val="1"/>
      <w:numFmt w:val="decimal"/>
      <w:lvlText w:val="%1."/>
      <w:lvlJc w:val="left"/>
      <w:pPr>
        <w:tabs>
          <w:tab w:val="num" w:pos="720"/>
        </w:tabs>
        <w:ind w:left="720" w:hanging="360"/>
      </w:p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26" w15:restartNumberingAfterBreak="0">
    <w:nsid w:val="4E4F7C13"/>
    <w:multiLevelType w:val="hybridMultilevel"/>
    <w:tmpl w:val="7E28302E"/>
    <w:lvl w:ilvl="0" w:tplc="0C0A000F">
      <w:start w:val="1"/>
      <w:numFmt w:val="decimal"/>
      <w:lvlText w:val="%1."/>
      <w:lvlJc w:val="left"/>
      <w:pPr>
        <w:ind w:left="765" w:hanging="360"/>
      </w:p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27" w15:restartNumberingAfterBreak="0">
    <w:nsid w:val="53837E0B"/>
    <w:multiLevelType w:val="hybridMultilevel"/>
    <w:tmpl w:val="66EC00C0"/>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4B561F3"/>
    <w:multiLevelType w:val="hybridMultilevel"/>
    <w:tmpl w:val="D380700C"/>
    <w:lvl w:ilvl="0" w:tplc="040A000F">
      <w:start w:val="1"/>
      <w:numFmt w:val="decimal"/>
      <w:lvlText w:val="%1."/>
      <w:lvlJc w:val="left"/>
      <w:pPr>
        <w:tabs>
          <w:tab w:val="num" w:pos="720"/>
        </w:tabs>
        <w:ind w:left="720" w:hanging="360"/>
      </w:p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29" w15:restartNumberingAfterBreak="0">
    <w:nsid w:val="55614424"/>
    <w:multiLevelType w:val="multilevel"/>
    <w:tmpl w:val="0AA6CEB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0" w15:restartNumberingAfterBreak="0">
    <w:nsid w:val="5E355BFF"/>
    <w:multiLevelType w:val="hybridMultilevel"/>
    <w:tmpl w:val="0D9C902A"/>
    <w:lvl w:ilvl="0" w:tplc="040A0003">
      <w:start w:val="1"/>
      <w:numFmt w:val="bullet"/>
      <w:lvlText w:val="o"/>
      <w:lvlJc w:val="left"/>
      <w:pPr>
        <w:tabs>
          <w:tab w:val="num" w:pos="360"/>
        </w:tabs>
        <w:ind w:left="360" w:hanging="360"/>
      </w:pPr>
      <w:rPr>
        <w:rFonts w:ascii="Courier New" w:hAnsi="Courier New" w:cs="Courier New" w:hint="default"/>
      </w:rPr>
    </w:lvl>
    <w:lvl w:ilvl="1" w:tplc="040A0003" w:tentative="1">
      <w:start w:val="1"/>
      <w:numFmt w:val="bullet"/>
      <w:lvlText w:val="o"/>
      <w:lvlJc w:val="left"/>
      <w:pPr>
        <w:tabs>
          <w:tab w:val="num" w:pos="1080"/>
        </w:tabs>
        <w:ind w:left="1080" w:hanging="360"/>
      </w:pPr>
      <w:rPr>
        <w:rFonts w:ascii="Courier New" w:hAnsi="Courier New" w:cs="Courier New" w:hint="default"/>
      </w:rPr>
    </w:lvl>
    <w:lvl w:ilvl="2" w:tplc="040A0005" w:tentative="1">
      <w:start w:val="1"/>
      <w:numFmt w:val="bullet"/>
      <w:lvlText w:val=""/>
      <w:lvlJc w:val="left"/>
      <w:pPr>
        <w:tabs>
          <w:tab w:val="num" w:pos="1800"/>
        </w:tabs>
        <w:ind w:left="1800" w:hanging="360"/>
      </w:pPr>
      <w:rPr>
        <w:rFonts w:ascii="Wingdings" w:hAnsi="Wingdings" w:hint="default"/>
      </w:rPr>
    </w:lvl>
    <w:lvl w:ilvl="3" w:tplc="040A0001" w:tentative="1">
      <w:start w:val="1"/>
      <w:numFmt w:val="bullet"/>
      <w:lvlText w:val=""/>
      <w:lvlJc w:val="left"/>
      <w:pPr>
        <w:tabs>
          <w:tab w:val="num" w:pos="2520"/>
        </w:tabs>
        <w:ind w:left="2520" w:hanging="360"/>
      </w:pPr>
      <w:rPr>
        <w:rFonts w:ascii="Symbol" w:hAnsi="Symbol" w:hint="default"/>
      </w:rPr>
    </w:lvl>
    <w:lvl w:ilvl="4" w:tplc="040A0003" w:tentative="1">
      <w:start w:val="1"/>
      <w:numFmt w:val="bullet"/>
      <w:lvlText w:val="o"/>
      <w:lvlJc w:val="left"/>
      <w:pPr>
        <w:tabs>
          <w:tab w:val="num" w:pos="3240"/>
        </w:tabs>
        <w:ind w:left="3240" w:hanging="360"/>
      </w:pPr>
      <w:rPr>
        <w:rFonts w:ascii="Courier New" w:hAnsi="Courier New" w:cs="Courier New" w:hint="default"/>
      </w:rPr>
    </w:lvl>
    <w:lvl w:ilvl="5" w:tplc="040A0005" w:tentative="1">
      <w:start w:val="1"/>
      <w:numFmt w:val="bullet"/>
      <w:lvlText w:val=""/>
      <w:lvlJc w:val="left"/>
      <w:pPr>
        <w:tabs>
          <w:tab w:val="num" w:pos="3960"/>
        </w:tabs>
        <w:ind w:left="3960" w:hanging="360"/>
      </w:pPr>
      <w:rPr>
        <w:rFonts w:ascii="Wingdings" w:hAnsi="Wingdings" w:hint="default"/>
      </w:rPr>
    </w:lvl>
    <w:lvl w:ilvl="6" w:tplc="040A0001" w:tentative="1">
      <w:start w:val="1"/>
      <w:numFmt w:val="bullet"/>
      <w:lvlText w:val=""/>
      <w:lvlJc w:val="left"/>
      <w:pPr>
        <w:tabs>
          <w:tab w:val="num" w:pos="4680"/>
        </w:tabs>
        <w:ind w:left="4680" w:hanging="360"/>
      </w:pPr>
      <w:rPr>
        <w:rFonts w:ascii="Symbol" w:hAnsi="Symbol" w:hint="default"/>
      </w:rPr>
    </w:lvl>
    <w:lvl w:ilvl="7" w:tplc="040A0003" w:tentative="1">
      <w:start w:val="1"/>
      <w:numFmt w:val="bullet"/>
      <w:lvlText w:val="o"/>
      <w:lvlJc w:val="left"/>
      <w:pPr>
        <w:tabs>
          <w:tab w:val="num" w:pos="5400"/>
        </w:tabs>
        <w:ind w:left="5400" w:hanging="360"/>
      </w:pPr>
      <w:rPr>
        <w:rFonts w:ascii="Courier New" w:hAnsi="Courier New" w:cs="Courier New" w:hint="default"/>
      </w:rPr>
    </w:lvl>
    <w:lvl w:ilvl="8" w:tplc="040A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EBF09FF"/>
    <w:multiLevelType w:val="multilevel"/>
    <w:tmpl w:val="88C2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D4242B"/>
    <w:multiLevelType w:val="hybridMultilevel"/>
    <w:tmpl w:val="60A05AB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3" w15:restartNumberingAfterBreak="0">
    <w:nsid w:val="63E64355"/>
    <w:multiLevelType w:val="hybridMultilevel"/>
    <w:tmpl w:val="FD16D0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F0566DC"/>
    <w:multiLevelType w:val="hybridMultilevel"/>
    <w:tmpl w:val="D3003196"/>
    <w:lvl w:ilvl="0" w:tplc="040A0011">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5" w15:restartNumberingAfterBreak="0">
    <w:nsid w:val="70182B52"/>
    <w:multiLevelType w:val="hybridMultilevel"/>
    <w:tmpl w:val="5BB0E1D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6" w15:restartNumberingAfterBreak="0">
    <w:nsid w:val="73C055E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3CD4058"/>
    <w:multiLevelType w:val="hybridMultilevel"/>
    <w:tmpl w:val="8806E148"/>
    <w:lvl w:ilvl="0" w:tplc="040A0003">
      <w:start w:val="1"/>
      <w:numFmt w:val="bullet"/>
      <w:lvlText w:val="o"/>
      <w:lvlJc w:val="left"/>
      <w:pPr>
        <w:tabs>
          <w:tab w:val="num" w:pos="720"/>
        </w:tabs>
        <w:ind w:left="720" w:hanging="360"/>
      </w:pPr>
      <w:rPr>
        <w:rFonts w:ascii="Courier New" w:hAnsi="Courier New" w:cs="Courier New"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6A9007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A4918EA"/>
    <w:multiLevelType w:val="hybridMultilevel"/>
    <w:tmpl w:val="126E4EEC"/>
    <w:lvl w:ilvl="0" w:tplc="040A000F">
      <w:start w:val="1"/>
      <w:numFmt w:val="decimal"/>
      <w:lvlText w:val="%1."/>
      <w:lvlJc w:val="left"/>
      <w:pPr>
        <w:tabs>
          <w:tab w:val="num" w:pos="720"/>
        </w:tabs>
        <w:ind w:left="720" w:hanging="360"/>
      </w:p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40" w15:restartNumberingAfterBreak="0">
    <w:nsid w:val="7C714B37"/>
    <w:multiLevelType w:val="multilevel"/>
    <w:tmpl w:val="1FE8618A"/>
    <w:lvl w:ilvl="0">
      <w:start w:val="1"/>
      <w:numFmt w:val="upperRoman"/>
      <w:pStyle w:val="indice"/>
      <w:lvlText w:val="%1."/>
      <w:lvlJc w:val="left"/>
      <w:pPr>
        <w:ind w:left="1125" w:hanging="765"/>
      </w:pPr>
      <w:rPr>
        <w:rFonts w:ascii="Arial" w:eastAsia="Cambria" w:hAnsi="Arial" w:cs="Arial"/>
      </w:rPr>
    </w:lvl>
    <w:lvl w:ilvl="1">
      <w:start w:val="1"/>
      <w:numFmt w:val="decimal"/>
      <w:isLgl/>
      <w:lvlText w:val="%1.%2."/>
      <w:lvlJc w:val="left"/>
      <w:pPr>
        <w:ind w:left="1413" w:hanging="705"/>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41" w15:restartNumberingAfterBreak="0">
    <w:nsid w:val="7CFC13F1"/>
    <w:multiLevelType w:val="hybridMultilevel"/>
    <w:tmpl w:val="745E9EE4"/>
    <w:lvl w:ilvl="0" w:tplc="040A000F">
      <w:start w:val="1"/>
      <w:numFmt w:val="decimal"/>
      <w:lvlText w:val="%1."/>
      <w:lvlJc w:val="left"/>
      <w:pPr>
        <w:tabs>
          <w:tab w:val="num" w:pos="1080"/>
        </w:tabs>
        <w:ind w:left="1080" w:hanging="360"/>
      </w:pPr>
    </w:lvl>
    <w:lvl w:ilvl="1" w:tplc="040A0019" w:tentative="1">
      <w:start w:val="1"/>
      <w:numFmt w:val="lowerLetter"/>
      <w:lvlText w:val="%2."/>
      <w:lvlJc w:val="left"/>
      <w:pPr>
        <w:tabs>
          <w:tab w:val="num" w:pos="1800"/>
        </w:tabs>
        <w:ind w:left="1800" w:hanging="360"/>
      </w:pPr>
    </w:lvl>
    <w:lvl w:ilvl="2" w:tplc="040A001B" w:tentative="1">
      <w:start w:val="1"/>
      <w:numFmt w:val="lowerRoman"/>
      <w:lvlText w:val="%3."/>
      <w:lvlJc w:val="right"/>
      <w:pPr>
        <w:tabs>
          <w:tab w:val="num" w:pos="2520"/>
        </w:tabs>
        <w:ind w:left="2520" w:hanging="180"/>
      </w:pPr>
    </w:lvl>
    <w:lvl w:ilvl="3" w:tplc="040A000F" w:tentative="1">
      <w:start w:val="1"/>
      <w:numFmt w:val="decimal"/>
      <w:lvlText w:val="%4."/>
      <w:lvlJc w:val="left"/>
      <w:pPr>
        <w:tabs>
          <w:tab w:val="num" w:pos="3240"/>
        </w:tabs>
        <w:ind w:left="3240" w:hanging="360"/>
      </w:pPr>
    </w:lvl>
    <w:lvl w:ilvl="4" w:tplc="040A0019" w:tentative="1">
      <w:start w:val="1"/>
      <w:numFmt w:val="lowerLetter"/>
      <w:lvlText w:val="%5."/>
      <w:lvlJc w:val="left"/>
      <w:pPr>
        <w:tabs>
          <w:tab w:val="num" w:pos="3960"/>
        </w:tabs>
        <w:ind w:left="3960" w:hanging="360"/>
      </w:pPr>
    </w:lvl>
    <w:lvl w:ilvl="5" w:tplc="040A001B" w:tentative="1">
      <w:start w:val="1"/>
      <w:numFmt w:val="lowerRoman"/>
      <w:lvlText w:val="%6."/>
      <w:lvlJc w:val="right"/>
      <w:pPr>
        <w:tabs>
          <w:tab w:val="num" w:pos="4680"/>
        </w:tabs>
        <w:ind w:left="4680" w:hanging="180"/>
      </w:pPr>
    </w:lvl>
    <w:lvl w:ilvl="6" w:tplc="040A000F" w:tentative="1">
      <w:start w:val="1"/>
      <w:numFmt w:val="decimal"/>
      <w:lvlText w:val="%7."/>
      <w:lvlJc w:val="left"/>
      <w:pPr>
        <w:tabs>
          <w:tab w:val="num" w:pos="5400"/>
        </w:tabs>
        <w:ind w:left="5400" w:hanging="360"/>
      </w:pPr>
    </w:lvl>
    <w:lvl w:ilvl="7" w:tplc="040A0019" w:tentative="1">
      <w:start w:val="1"/>
      <w:numFmt w:val="lowerLetter"/>
      <w:lvlText w:val="%8."/>
      <w:lvlJc w:val="left"/>
      <w:pPr>
        <w:tabs>
          <w:tab w:val="num" w:pos="6120"/>
        </w:tabs>
        <w:ind w:left="6120" w:hanging="360"/>
      </w:pPr>
    </w:lvl>
    <w:lvl w:ilvl="8" w:tplc="040A001B" w:tentative="1">
      <w:start w:val="1"/>
      <w:numFmt w:val="lowerRoman"/>
      <w:lvlText w:val="%9."/>
      <w:lvlJc w:val="right"/>
      <w:pPr>
        <w:tabs>
          <w:tab w:val="num" w:pos="6840"/>
        </w:tabs>
        <w:ind w:left="6840" w:hanging="180"/>
      </w:pPr>
    </w:lvl>
  </w:abstractNum>
  <w:abstractNum w:abstractNumId="42" w15:restartNumberingAfterBreak="0">
    <w:nsid w:val="7E817E35"/>
    <w:multiLevelType w:val="hybridMultilevel"/>
    <w:tmpl w:val="70B43A98"/>
    <w:lvl w:ilvl="0" w:tplc="CDAA97F0">
      <w:start w:val="1"/>
      <w:numFmt w:val="decimal"/>
      <w:lvlText w:val="%1."/>
      <w:lvlJc w:val="left"/>
      <w:pPr>
        <w:ind w:left="720" w:hanging="360"/>
      </w:pPr>
      <w:rPr>
        <w:rFonts w:hint="default"/>
      </w:rPr>
    </w:lvl>
    <w:lvl w:ilvl="1" w:tplc="0C0A000F">
      <w:start w:val="1"/>
      <w:numFmt w:val="decimal"/>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3"/>
  </w:num>
  <w:num w:numId="2">
    <w:abstractNumId w:val="17"/>
  </w:num>
  <w:num w:numId="3">
    <w:abstractNumId w:val="35"/>
  </w:num>
  <w:num w:numId="4">
    <w:abstractNumId w:val="36"/>
  </w:num>
  <w:num w:numId="5">
    <w:abstractNumId w:val="42"/>
  </w:num>
  <w:num w:numId="6">
    <w:abstractNumId w:val="38"/>
  </w:num>
  <w:num w:numId="7">
    <w:abstractNumId w:val="16"/>
  </w:num>
  <w:num w:numId="8">
    <w:abstractNumId w:val="6"/>
  </w:num>
  <w:num w:numId="9">
    <w:abstractNumId w:val="32"/>
  </w:num>
  <w:num w:numId="10">
    <w:abstractNumId w:val="1"/>
  </w:num>
  <w:num w:numId="11">
    <w:abstractNumId w:val="2"/>
  </w:num>
  <w:num w:numId="12">
    <w:abstractNumId w:val="0"/>
  </w:num>
  <w:num w:numId="13">
    <w:abstractNumId w:val="13"/>
  </w:num>
  <w:num w:numId="14">
    <w:abstractNumId w:val="33"/>
  </w:num>
  <w:num w:numId="15">
    <w:abstractNumId w:val="12"/>
  </w:num>
  <w:num w:numId="16">
    <w:abstractNumId w:val="19"/>
  </w:num>
  <w:num w:numId="17">
    <w:abstractNumId w:val="26"/>
  </w:num>
  <w:num w:numId="18">
    <w:abstractNumId w:val="31"/>
  </w:num>
  <w:num w:numId="1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num>
  <w:num w:numId="21">
    <w:abstractNumId w:val="27"/>
  </w:num>
  <w:num w:numId="22">
    <w:abstractNumId w:val="21"/>
  </w:num>
  <w:num w:numId="23">
    <w:abstractNumId w:val="4"/>
  </w:num>
  <w:num w:numId="24">
    <w:abstractNumId w:val="22"/>
  </w:num>
  <w:num w:numId="25">
    <w:abstractNumId w:val="30"/>
  </w:num>
  <w:num w:numId="26">
    <w:abstractNumId w:val="37"/>
  </w:num>
  <w:num w:numId="27">
    <w:abstractNumId w:val="15"/>
  </w:num>
  <w:num w:numId="28">
    <w:abstractNumId w:val="39"/>
  </w:num>
  <w:num w:numId="29">
    <w:abstractNumId w:val="14"/>
  </w:num>
  <w:num w:numId="30">
    <w:abstractNumId w:val="7"/>
  </w:num>
  <w:num w:numId="31">
    <w:abstractNumId w:val="29"/>
  </w:num>
  <w:num w:numId="32">
    <w:abstractNumId w:val="6"/>
    <w:lvlOverride w:ilvl="0">
      <w:lvl w:ilvl="0" w:tplc="0C0A0001">
        <w:start w:val="1"/>
        <w:numFmt w:val="decimal"/>
        <w:lvlText w:val="%1."/>
        <w:lvlJc w:val="left"/>
        <w:pPr>
          <w:tabs>
            <w:tab w:val="num" w:pos="1080"/>
          </w:tabs>
          <w:ind w:left="1080" w:hanging="360"/>
        </w:pPr>
        <w:rPr>
          <w:rFonts w:hint="default"/>
        </w:rPr>
      </w:lvl>
    </w:lvlOverride>
    <w:lvlOverride w:ilvl="1">
      <w:lvl w:ilvl="1" w:tplc="0C0A0003">
        <w:start w:val="1"/>
        <w:numFmt w:val="lowerLetter"/>
        <w:lvlText w:val="%2."/>
        <w:lvlJc w:val="left"/>
        <w:pPr>
          <w:tabs>
            <w:tab w:val="num" w:pos="1800"/>
          </w:tabs>
          <w:ind w:left="1800" w:hanging="360"/>
        </w:pPr>
      </w:lvl>
    </w:lvlOverride>
    <w:lvlOverride w:ilvl="2">
      <w:lvl w:ilvl="2" w:tplc="0C0A0005" w:tentative="1">
        <w:start w:val="1"/>
        <w:numFmt w:val="lowerRoman"/>
        <w:lvlText w:val="%3."/>
        <w:lvlJc w:val="right"/>
        <w:pPr>
          <w:tabs>
            <w:tab w:val="num" w:pos="2520"/>
          </w:tabs>
          <w:ind w:left="2520" w:hanging="180"/>
        </w:pPr>
      </w:lvl>
    </w:lvlOverride>
    <w:lvlOverride w:ilvl="3">
      <w:lvl w:ilvl="3" w:tplc="0C0A0001" w:tentative="1">
        <w:start w:val="1"/>
        <w:numFmt w:val="decimal"/>
        <w:lvlText w:val="%4."/>
        <w:lvlJc w:val="left"/>
        <w:pPr>
          <w:tabs>
            <w:tab w:val="num" w:pos="3240"/>
          </w:tabs>
          <w:ind w:left="3240" w:hanging="360"/>
        </w:pPr>
      </w:lvl>
    </w:lvlOverride>
    <w:lvlOverride w:ilvl="4">
      <w:lvl w:ilvl="4" w:tplc="0C0A0003" w:tentative="1">
        <w:start w:val="1"/>
        <w:numFmt w:val="lowerLetter"/>
        <w:lvlText w:val="%5."/>
        <w:lvlJc w:val="left"/>
        <w:pPr>
          <w:tabs>
            <w:tab w:val="num" w:pos="3960"/>
          </w:tabs>
          <w:ind w:left="3960" w:hanging="360"/>
        </w:pPr>
      </w:lvl>
    </w:lvlOverride>
    <w:lvlOverride w:ilvl="5">
      <w:lvl w:ilvl="5" w:tplc="0C0A0005" w:tentative="1">
        <w:start w:val="1"/>
        <w:numFmt w:val="lowerRoman"/>
        <w:lvlText w:val="%6."/>
        <w:lvlJc w:val="right"/>
        <w:pPr>
          <w:tabs>
            <w:tab w:val="num" w:pos="4680"/>
          </w:tabs>
          <w:ind w:left="4680" w:hanging="180"/>
        </w:pPr>
      </w:lvl>
    </w:lvlOverride>
    <w:lvlOverride w:ilvl="6">
      <w:lvl w:ilvl="6" w:tplc="0C0A0001" w:tentative="1">
        <w:start w:val="1"/>
        <w:numFmt w:val="decimal"/>
        <w:lvlText w:val="%7."/>
        <w:lvlJc w:val="left"/>
        <w:pPr>
          <w:tabs>
            <w:tab w:val="num" w:pos="5400"/>
          </w:tabs>
          <w:ind w:left="5400" w:hanging="360"/>
        </w:pPr>
      </w:lvl>
    </w:lvlOverride>
    <w:lvlOverride w:ilvl="7">
      <w:lvl w:ilvl="7" w:tplc="0C0A0003" w:tentative="1">
        <w:start w:val="1"/>
        <w:numFmt w:val="lowerLetter"/>
        <w:lvlText w:val="%8."/>
        <w:lvlJc w:val="left"/>
        <w:pPr>
          <w:tabs>
            <w:tab w:val="num" w:pos="6120"/>
          </w:tabs>
          <w:ind w:left="6120" w:hanging="360"/>
        </w:pPr>
      </w:lvl>
    </w:lvlOverride>
    <w:lvlOverride w:ilvl="8">
      <w:lvl w:ilvl="8" w:tplc="0C0A0005" w:tentative="1">
        <w:start w:val="1"/>
        <w:numFmt w:val="lowerRoman"/>
        <w:lvlText w:val="%9."/>
        <w:lvlJc w:val="right"/>
        <w:pPr>
          <w:tabs>
            <w:tab w:val="num" w:pos="6840"/>
          </w:tabs>
          <w:ind w:left="6840" w:hanging="180"/>
        </w:pPr>
      </w:lvl>
    </w:lvlOverride>
  </w:num>
  <w:num w:numId="33">
    <w:abstractNumId w:val="24"/>
  </w:num>
  <w:num w:numId="34">
    <w:abstractNumId w:val="41"/>
  </w:num>
  <w:num w:numId="35">
    <w:abstractNumId w:val="9"/>
  </w:num>
  <w:num w:numId="36">
    <w:abstractNumId w:val="25"/>
  </w:num>
  <w:num w:numId="37">
    <w:abstractNumId w:val="28"/>
  </w:num>
  <w:num w:numId="38">
    <w:abstractNumId w:val="18"/>
  </w:num>
  <w:num w:numId="39">
    <w:abstractNumId w:val="11"/>
  </w:num>
  <w:num w:numId="40">
    <w:abstractNumId w:val="20"/>
  </w:num>
  <w:num w:numId="41">
    <w:abstractNumId w:val="3"/>
  </w:num>
  <w:num w:numId="42">
    <w:abstractNumId w:val="5"/>
  </w:num>
  <w:num w:numId="43">
    <w:abstractNumId w:val="40"/>
  </w:num>
  <w:num w:numId="44">
    <w:abstractNumId w:val="40"/>
    <w:lvlOverride w:ilvl="0">
      <w:startOverride w:val="2"/>
    </w:lvlOverride>
    <w:lvlOverride w:ilvl="1">
      <w:startOverride w:val="1"/>
    </w:lvlOverride>
  </w:num>
  <w:num w:numId="4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014"/>
    <w:rsid w:val="00007AF2"/>
    <w:rsid w:val="00021564"/>
    <w:rsid w:val="00026C5C"/>
    <w:rsid w:val="000321BE"/>
    <w:rsid w:val="00041147"/>
    <w:rsid w:val="00064D1C"/>
    <w:rsid w:val="00066E02"/>
    <w:rsid w:val="00087642"/>
    <w:rsid w:val="00093372"/>
    <w:rsid w:val="000B10B4"/>
    <w:rsid w:val="000C05CF"/>
    <w:rsid w:val="000D197B"/>
    <w:rsid w:val="000E0F0B"/>
    <w:rsid w:val="00112728"/>
    <w:rsid w:val="00114E31"/>
    <w:rsid w:val="00115A80"/>
    <w:rsid w:val="001173E9"/>
    <w:rsid w:val="001277DD"/>
    <w:rsid w:val="00137064"/>
    <w:rsid w:val="001440D1"/>
    <w:rsid w:val="00146DCD"/>
    <w:rsid w:val="00152CA4"/>
    <w:rsid w:val="001753D7"/>
    <w:rsid w:val="00175DF7"/>
    <w:rsid w:val="00185ECE"/>
    <w:rsid w:val="00192D27"/>
    <w:rsid w:val="001940DB"/>
    <w:rsid w:val="0019767B"/>
    <w:rsid w:val="001A730C"/>
    <w:rsid w:val="001B3258"/>
    <w:rsid w:val="001C01FE"/>
    <w:rsid w:val="001E72DB"/>
    <w:rsid w:val="001F1867"/>
    <w:rsid w:val="001F2F0E"/>
    <w:rsid w:val="001F709F"/>
    <w:rsid w:val="00204354"/>
    <w:rsid w:val="00224844"/>
    <w:rsid w:val="00235D2B"/>
    <w:rsid w:val="002433CE"/>
    <w:rsid w:val="0028400D"/>
    <w:rsid w:val="0029157E"/>
    <w:rsid w:val="002925F3"/>
    <w:rsid w:val="002A31A4"/>
    <w:rsid w:val="002A65F9"/>
    <w:rsid w:val="002B7F98"/>
    <w:rsid w:val="002D57DD"/>
    <w:rsid w:val="002E55F8"/>
    <w:rsid w:val="002E70D6"/>
    <w:rsid w:val="002E7356"/>
    <w:rsid w:val="0031722A"/>
    <w:rsid w:val="003240B9"/>
    <w:rsid w:val="0035566B"/>
    <w:rsid w:val="00381A7E"/>
    <w:rsid w:val="003A5A2B"/>
    <w:rsid w:val="003A6103"/>
    <w:rsid w:val="003B2096"/>
    <w:rsid w:val="003B4674"/>
    <w:rsid w:val="003C29F2"/>
    <w:rsid w:val="003C37CE"/>
    <w:rsid w:val="003E52D6"/>
    <w:rsid w:val="003F16E2"/>
    <w:rsid w:val="003F2BCC"/>
    <w:rsid w:val="00402582"/>
    <w:rsid w:val="00423D9B"/>
    <w:rsid w:val="00424F9E"/>
    <w:rsid w:val="00427123"/>
    <w:rsid w:val="00434BA8"/>
    <w:rsid w:val="00450EB1"/>
    <w:rsid w:val="004629E9"/>
    <w:rsid w:val="00472285"/>
    <w:rsid w:val="00473A3B"/>
    <w:rsid w:val="00484C0E"/>
    <w:rsid w:val="0049626F"/>
    <w:rsid w:val="004A10F2"/>
    <w:rsid w:val="004A401C"/>
    <w:rsid w:val="004A6013"/>
    <w:rsid w:val="004A69C8"/>
    <w:rsid w:val="004B2C00"/>
    <w:rsid w:val="004B3076"/>
    <w:rsid w:val="004D0083"/>
    <w:rsid w:val="004D3C7B"/>
    <w:rsid w:val="004E41A4"/>
    <w:rsid w:val="004F640D"/>
    <w:rsid w:val="004F6CFB"/>
    <w:rsid w:val="00502E1A"/>
    <w:rsid w:val="00526BF6"/>
    <w:rsid w:val="00567FDE"/>
    <w:rsid w:val="00580EC5"/>
    <w:rsid w:val="005A3535"/>
    <w:rsid w:val="005C4A93"/>
    <w:rsid w:val="005D0F6D"/>
    <w:rsid w:val="005E6BBB"/>
    <w:rsid w:val="005F0132"/>
    <w:rsid w:val="005F1733"/>
    <w:rsid w:val="00604DB2"/>
    <w:rsid w:val="006125D6"/>
    <w:rsid w:val="00624EF5"/>
    <w:rsid w:val="00641BAA"/>
    <w:rsid w:val="00667F00"/>
    <w:rsid w:val="00670284"/>
    <w:rsid w:val="00676014"/>
    <w:rsid w:val="00693EAB"/>
    <w:rsid w:val="00694177"/>
    <w:rsid w:val="006B2F49"/>
    <w:rsid w:val="00701731"/>
    <w:rsid w:val="0071142D"/>
    <w:rsid w:val="00742E4B"/>
    <w:rsid w:val="00743296"/>
    <w:rsid w:val="0077060E"/>
    <w:rsid w:val="00793AB1"/>
    <w:rsid w:val="007966BC"/>
    <w:rsid w:val="007A55CC"/>
    <w:rsid w:val="007B33B0"/>
    <w:rsid w:val="007B3D0D"/>
    <w:rsid w:val="007B50BF"/>
    <w:rsid w:val="007C14B1"/>
    <w:rsid w:val="007D33D9"/>
    <w:rsid w:val="007D3BBA"/>
    <w:rsid w:val="007D4F2D"/>
    <w:rsid w:val="007D5F11"/>
    <w:rsid w:val="007E0C8D"/>
    <w:rsid w:val="007E5375"/>
    <w:rsid w:val="007F2BF7"/>
    <w:rsid w:val="007F55F1"/>
    <w:rsid w:val="007F599C"/>
    <w:rsid w:val="00800DE4"/>
    <w:rsid w:val="0080627D"/>
    <w:rsid w:val="00814DD0"/>
    <w:rsid w:val="0089149F"/>
    <w:rsid w:val="0089360D"/>
    <w:rsid w:val="0089750E"/>
    <w:rsid w:val="008A51A8"/>
    <w:rsid w:val="008A5E52"/>
    <w:rsid w:val="008A76B8"/>
    <w:rsid w:val="008A7E09"/>
    <w:rsid w:val="008B221B"/>
    <w:rsid w:val="008C0655"/>
    <w:rsid w:val="008D52B7"/>
    <w:rsid w:val="008D7F89"/>
    <w:rsid w:val="008F61B9"/>
    <w:rsid w:val="008F6AD1"/>
    <w:rsid w:val="00933038"/>
    <w:rsid w:val="00935F15"/>
    <w:rsid w:val="009410DF"/>
    <w:rsid w:val="0094760F"/>
    <w:rsid w:val="009569B8"/>
    <w:rsid w:val="00964A05"/>
    <w:rsid w:val="00965A9B"/>
    <w:rsid w:val="00972572"/>
    <w:rsid w:val="00975AC7"/>
    <w:rsid w:val="009A5C7D"/>
    <w:rsid w:val="009C4A45"/>
    <w:rsid w:val="009D5382"/>
    <w:rsid w:val="009E50B3"/>
    <w:rsid w:val="009F244F"/>
    <w:rsid w:val="009F595F"/>
    <w:rsid w:val="009F6250"/>
    <w:rsid w:val="00A03200"/>
    <w:rsid w:val="00A23445"/>
    <w:rsid w:val="00A326CE"/>
    <w:rsid w:val="00A4648C"/>
    <w:rsid w:val="00A5003E"/>
    <w:rsid w:val="00A71484"/>
    <w:rsid w:val="00A722C1"/>
    <w:rsid w:val="00A755D8"/>
    <w:rsid w:val="00A85D2F"/>
    <w:rsid w:val="00AA1FEA"/>
    <w:rsid w:val="00AA2065"/>
    <w:rsid w:val="00AA2272"/>
    <w:rsid w:val="00AA7822"/>
    <w:rsid w:val="00AB268B"/>
    <w:rsid w:val="00AB3D35"/>
    <w:rsid w:val="00AB69FC"/>
    <w:rsid w:val="00AD447E"/>
    <w:rsid w:val="00AE51F2"/>
    <w:rsid w:val="00AE5B0D"/>
    <w:rsid w:val="00AF060A"/>
    <w:rsid w:val="00AF43B8"/>
    <w:rsid w:val="00B02375"/>
    <w:rsid w:val="00B04218"/>
    <w:rsid w:val="00B05EA3"/>
    <w:rsid w:val="00B20E92"/>
    <w:rsid w:val="00B31338"/>
    <w:rsid w:val="00B350F1"/>
    <w:rsid w:val="00B368D9"/>
    <w:rsid w:val="00B40B99"/>
    <w:rsid w:val="00B51938"/>
    <w:rsid w:val="00B67D3D"/>
    <w:rsid w:val="00B7008C"/>
    <w:rsid w:val="00BA1458"/>
    <w:rsid w:val="00BA3A88"/>
    <w:rsid w:val="00BB0AA8"/>
    <w:rsid w:val="00BB6B5D"/>
    <w:rsid w:val="00BC19FD"/>
    <w:rsid w:val="00BD12FE"/>
    <w:rsid w:val="00BE2A17"/>
    <w:rsid w:val="00BF1EF4"/>
    <w:rsid w:val="00BF3AE9"/>
    <w:rsid w:val="00C00F1C"/>
    <w:rsid w:val="00C0283D"/>
    <w:rsid w:val="00C11F2A"/>
    <w:rsid w:val="00C1662E"/>
    <w:rsid w:val="00C2061B"/>
    <w:rsid w:val="00C268C0"/>
    <w:rsid w:val="00C31041"/>
    <w:rsid w:val="00C3555C"/>
    <w:rsid w:val="00C506EE"/>
    <w:rsid w:val="00C56C08"/>
    <w:rsid w:val="00C61D18"/>
    <w:rsid w:val="00C63006"/>
    <w:rsid w:val="00C653F9"/>
    <w:rsid w:val="00C85F86"/>
    <w:rsid w:val="00C87D80"/>
    <w:rsid w:val="00C9073E"/>
    <w:rsid w:val="00C93468"/>
    <w:rsid w:val="00C94BB1"/>
    <w:rsid w:val="00C96139"/>
    <w:rsid w:val="00CA31BF"/>
    <w:rsid w:val="00CA73C7"/>
    <w:rsid w:val="00CB1436"/>
    <w:rsid w:val="00CD0C4A"/>
    <w:rsid w:val="00CD2A89"/>
    <w:rsid w:val="00CD57B8"/>
    <w:rsid w:val="00CE300B"/>
    <w:rsid w:val="00CE697C"/>
    <w:rsid w:val="00D00003"/>
    <w:rsid w:val="00D00031"/>
    <w:rsid w:val="00D00853"/>
    <w:rsid w:val="00D20F17"/>
    <w:rsid w:val="00D34483"/>
    <w:rsid w:val="00D57AF2"/>
    <w:rsid w:val="00D67AD5"/>
    <w:rsid w:val="00D737CF"/>
    <w:rsid w:val="00D9168F"/>
    <w:rsid w:val="00D93151"/>
    <w:rsid w:val="00DB5D90"/>
    <w:rsid w:val="00DC0073"/>
    <w:rsid w:val="00DC6E32"/>
    <w:rsid w:val="00DD78E9"/>
    <w:rsid w:val="00DE1828"/>
    <w:rsid w:val="00DF2E4D"/>
    <w:rsid w:val="00E016C8"/>
    <w:rsid w:val="00E05C03"/>
    <w:rsid w:val="00E11F6F"/>
    <w:rsid w:val="00E27199"/>
    <w:rsid w:val="00E37247"/>
    <w:rsid w:val="00E40470"/>
    <w:rsid w:val="00E46F58"/>
    <w:rsid w:val="00E510F5"/>
    <w:rsid w:val="00E62CBC"/>
    <w:rsid w:val="00E644D6"/>
    <w:rsid w:val="00E75AE3"/>
    <w:rsid w:val="00E81CD4"/>
    <w:rsid w:val="00E81FB0"/>
    <w:rsid w:val="00E91F28"/>
    <w:rsid w:val="00EA0D7D"/>
    <w:rsid w:val="00EA0FC2"/>
    <w:rsid w:val="00EA5AF9"/>
    <w:rsid w:val="00EB1C39"/>
    <w:rsid w:val="00EC58A8"/>
    <w:rsid w:val="00ED17DD"/>
    <w:rsid w:val="00EE06F1"/>
    <w:rsid w:val="00EF1E21"/>
    <w:rsid w:val="00F027E2"/>
    <w:rsid w:val="00F210D1"/>
    <w:rsid w:val="00F4658F"/>
    <w:rsid w:val="00F5265B"/>
    <w:rsid w:val="00F55438"/>
    <w:rsid w:val="00F56BC7"/>
    <w:rsid w:val="00F83190"/>
    <w:rsid w:val="00F96263"/>
    <w:rsid w:val="00FA1B6B"/>
    <w:rsid w:val="00FA3615"/>
    <w:rsid w:val="00FB7EF7"/>
    <w:rsid w:val="00FD12B9"/>
    <w:rsid w:val="00FD7DFF"/>
    <w:rsid w:val="00FE022C"/>
    <w:rsid w:val="00FE214D"/>
    <w:rsid w:val="00FF1285"/>
    <w:rsid w:val="00FF73E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3D73FD"/>
  <w14:defaultImageDpi w14:val="300"/>
  <w15:chartTrackingRefBased/>
  <w15:docId w15:val="{0EDB65E9-C264-9D48-8A8D-A5385995B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L" w:eastAsia="es-ES_tradn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6014"/>
    <w:pPr>
      <w:jc w:val="center"/>
    </w:pPr>
    <w:rPr>
      <w:rFonts w:ascii="Calibri" w:eastAsia="Calibri" w:hAnsi="Calibri"/>
      <w:sz w:val="22"/>
      <w:szCs w:val="22"/>
      <w:lang w:val="es-AR"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sid w:val="00676014"/>
    <w:rPr>
      <w:strike w:val="0"/>
      <w:dstrike w:val="0"/>
      <w:color w:val="002BB8"/>
      <w:u w:val="none"/>
      <w:effect w:val="none"/>
    </w:rPr>
  </w:style>
  <w:style w:type="paragraph" w:styleId="TDC1">
    <w:name w:val="toc 1"/>
    <w:basedOn w:val="Normal"/>
    <w:next w:val="Normal"/>
    <w:autoRedefine/>
    <w:semiHidden/>
    <w:rsid w:val="00965A9B"/>
    <w:pPr>
      <w:spacing w:before="120" w:after="120"/>
      <w:jc w:val="left"/>
    </w:pPr>
    <w:rPr>
      <w:rFonts w:ascii="Times New Roman" w:hAnsi="Times New Roman"/>
      <w:b/>
      <w:bCs/>
      <w:caps/>
      <w:sz w:val="20"/>
      <w:szCs w:val="20"/>
    </w:rPr>
  </w:style>
  <w:style w:type="paragraph" w:styleId="Piedepgina">
    <w:name w:val="footer"/>
    <w:basedOn w:val="Normal"/>
    <w:rsid w:val="00FA3615"/>
    <w:pPr>
      <w:tabs>
        <w:tab w:val="center" w:pos="4252"/>
        <w:tab w:val="right" w:pos="8504"/>
      </w:tabs>
    </w:pPr>
  </w:style>
  <w:style w:type="character" w:styleId="Nmerodepgina">
    <w:name w:val="page number"/>
    <w:basedOn w:val="Fuentedeprrafopredeter"/>
    <w:rsid w:val="00FA3615"/>
  </w:style>
  <w:style w:type="paragraph" w:styleId="ndice2">
    <w:name w:val="index 2"/>
    <w:basedOn w:val="Normal"/>
    <w:next w:val="Normal"/>
    <w:autoRedefine/>
    <w:semiHidden/>
    <w:rsid w:val="00ED17DD"/>
    <w:pPr>
      <w:ind w:left="440" w:hanging="220"/>
      <w:jc w:val="left"/>
    </w:pPr>
    <w:rPr>
      <w:rFonts w:ascii="Times New Roman" w:hAnsi="Times New Roman"/>
      <w:sz w:val="20"/>
      <w:szCs w:val="20"/>
    </w:rPr>
  </w:style>
  <w:style w:type="paragraph" w:styleId="ndice1">
    <w:name w:val="index 1"/>
    <w:basedOn w:val="Normal"/>
    <w:next w:val="Normal"/>
    <w:autoRedefine/>
    <w:semiHidden/>
    <w:rsid w:val="00FA3615"/>
    <w:pPr>
      <w:ind w:left="220" w:hanging="220"/>
      <w:jc w:val="left"/>
    </w:pPr>
    <w:rPr>
      <w:rFonts w:ascii="Times New Roman" w:hAnsi="Times New Roman"/>
      <w:sz w:val="20"/>
      <w:szCs w:val="20"/>
    </w:rPr>
  </w:style>
  <w:style w:type="paragraph" w:styleId="ndice3">
    <w:name w:val="index 3"/>
    <w:basedOn w:val="Normal"/>
    <w:next w:val="Normal"/>
    <w:autoRedefine/>
    <w:semiHidden/>
    <w:rsid w:val="00ED17DD"/>
    <w:pPr>
      <w:ind w:left="660" w:hanging="220"/>
      <w:jc w:val="left"/>
    </w:pPr>
    <w:rPr>
      <w:rFonts w:ascii="Times New Roman" w:hAnsi="Times New Roman"/>
      <w:sz w:val="20"/>
      <w:szCs w:val="20"/>
    </w:rPr>
  </w:style>
  <w:style w:type="paragraph" w:styleId="ndice4">
    <w:name w:val="index 4"/>
    <w:basedOn w:val="Normal"/>
    <w:next w:val="Normal"/>
    <w:autoRedefine/>
    <w:semiHidden/>
    <w:rsid w:val="00ED17DD"/>
    <w:pPr>
      <w:ind w:left="880" w:hanging="220"/>
      <w:jc w:val="left"/>
    </w:pPr>
    <w:rPr>
      <w:rFonts w:ascii="Times New Roman" w:hAnsi="Times New Roman"/>
      <w:sz w:val="20"/>
      <w:szCs w:val="20"/>
    </w:rPr>
  </w:style>
  <w:style w:type="paragraph" w:styleId="ndice5">
    <w:name w:val="index 5"/>
    <w:basedOn w:val="Normal"/>
    <w:next w:val="Normal"/>
    <w:autoRedefine/>
    <w:semiHidden/>
    <w:rsid w:val="00ED17DD"/>
    <w:pPr>
      <w:ind w:left="1100" w:hanging="220"/>
      <w:jc w:val="left"/>
    </w:pPr>
    <w:rPr>
      <w:rFonts w:ascii="Times New Roman" w:hAnsi="Times New Roman"/>
      <w:sz w:val="20"/>
      <w:szCs w:val="20"/>
    </w:rPr>
  </w:style>
  <w:style w:type="paragraph" w:styleId="ndice6">
    <w:name w:val="index 6"/>
    <w:basedOn w:val="Normal"/>
    <w:next w:val="Normal"/>
    <w:autoRedefine/>
    <w:semiHidden/>
    <w:rsid w:val="00ED17DD"/>
    <w:pPr>
      <w:ind w:left="1320" w:hanging="220"/>
      <w:jc w:val="left"/>
    </w:pPr>
    <w:rPr>
      <w:rFonts w:ascii="Times New Roman" w:hAnsi="Times New Roman"/>
      <w:sz w:val="20"/>
      <w:szCs w:val="20"/>
    </w:rPr>
  </w:style>
  <w:style w:type="paragraph" w:styleId="ndice7">
    <w:name w:val="index 7"/>
    <w:basedOn w:val="Normal"/>
    <w:next w:val="Normal"/>
    <w:autoRedefine/>
    <w:semiHidden/>
    <w:rsid w:val="00ED17DD"/>
    <w:pPr>
      <w:ind w:left="1540" w:hanging="220"/>
      <w:jc w:val="left"/>
    </w:pPr>
    <w:rPr>
      <w:rFonts w:ascii="Times New Roman" w:hAnsi="Times New Roman"/>
      <w:sz w:val="20"/>
      <w:szCs w:val="20"/>
    </w:rPr>
  </w:style>
  <w:style w:type="paragraph" w:styleId="ndice8">
    <w:name w:val="index 8"/>
    <w:basedOn w:val="Normal"/>
    <w:next w:val="Normal"/>
    <w:autoRedefine/>
    <w:semiHidden/>
    <w:rsid w:val="00ED17DD"/>
    <w:pPr>
      <w:ind w:left="1760" w:hanging="220"/>
      <w:jc w:val="left"/>
    </w:pPr>
    <w:rPr>
      <w:rFonts w:ascii="Times New Roman" w:hAnsi="Times New Roman"/>
      <w:sz w:val="20"/>
      <w:szCs w:val="20"/>
    </w:rPr>
  </w:style>
  <w:style w:type="paragraph" w:styleId="ndice9">
    <w:name w:val="index 9"/>
    <w:basedOn w:val="Normal"/>
    <w:next w:val="Normal"/>
    <w:autoRedefine/>
    <w:semiHidden/>
    <w:rsid w:val="00ED17DD"/>
    <w:pPr>
      <w:ind w:left="1980" w:hanging="220"/>
      <w:jc w:val="left"/>
    </w:pPr>
    <w:rPr>
      <w:rFonts w:ascii="Times New Roman" w:hAnsi="Times New Roman"/>
      <w:sz w:val="20"/>
      <w:szCs w:val="20"/>
    </w:rPr>
  </w:style>
  <w:style w:type="paragraph" w:styleId="Ttulodendice">
    <w:name w:val="index heading"/>
    <w:basedOn w:val="Normal"/>
    <w:next w:val="ndice1"/>
    <w:semiHidden/>
    <w:rsid w:val="00ED17DD"/>
    <w:pPr>
      <w:spacing w:before="120" w:after="120"/>
      <w:jc w:val="left"/>
    </w:pPr>
    <w:rPr>
      <w:rFonts w:ascii="Times New Roman" w:hAnsi="Times New Roman"/>
      <w:b/>
      <w:bCs/>
      <w:i/>
      <w:iCs/>
      <w:sz w:val="20"/>
      <w:szCs w:val="20"/>
    </w:rPr>
  </w:style>
  <w:style w:type="paragraph" w:styleId="NormalWeb">
    <w:name w:val="Normal (Web)"/>
    <w:basedOn w:val="Normal"/>
    <w:semiHidden/>
    <w:unhideWhenUsed/>
    <w:rsid w:val="00EA0D7D"/>
    <w:pPr>
      <w:spacing w:before="100" w:beforeAutospacing="1" w:after="100" w:afterAutospacing="1"/>
      <w:jc w:val="left"/>
    </w:pPr>
    <w:rPr>
      <w:rFonts w:ascii="Times New Roman" w:eastAsia="Times New Roman" w:hAnsi="Times New Roman"/>
      <w:sz w:val="24"/>
      <w:szCs w:val="24"/>
      <w:lang w:eastAsia="es-AR"/>
    </w:rPr>
  </w:style>
  <w:style w:type="paragraph" w:customStyle="1" w:styleId="Listavistosa-nfasis11">
    <w:name w:val="Lista vistosa - Énfasis 11"/>
    <w:basedOn w:val="Normal"/>
    <w:uiPriority w:val="34"/>
    <w:qFormat/>
    <w:rsid w:val="003F16E2"/>
    <w:pPr>
      <w:ind w:left="708"/>
    </w:pPr>
  </w:style>
  <w:style w:type="table" w:styleId="Tablaconcuadrcula">
    <w:name w:val="Table Grid"/>
    <w:basedOn w:val="Tablanormal"/>
    <w:rsid w:val="007E537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staoscura-nfasis3">
    <w:name w:val="Dark List Accent 3"/>
    <w:basedOn w:val="Tablanormal"/>
    <w:uiPriority w:val="61"/>
    <w:rsid w:val="007E5375"/>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Textodeglobo">
    <w:name w:val="Balloon Text"/>
    <w:basedOn w:val="Normal"/>
    <w:link w:val="TextodegloboCar"/>
    <w:rsid w:val="00814DD0"/>
    <w:rPr>
      <w:rFonts w:ascii="Tahoma" w:hAnsi="Tahoma" w:cs="Tahoma"/>
      <w:sz w:val="16"/>
      <w:szCs w:val="16"/>
    </w:rPr>
  </w:style>
  <w:style w:type="character" w:customStyle="1" w:styleId="TextodegloboCar">
    <w:name w:val="Texto de globo Car"/>
    <w:link w:val="Textodeglobo"/>
    <w:rsid w:val="00814DD0"/>
    <w:rPr>
      <w:rFonts w:ascii="Tahoma" w:eastAsia="Calibri" w:hAnsi="Tahoma" w:cs="Tahoma"/>
      <w:sz w:val="16"/>
      <w:szCs w:val="16"/>
      <w:lang w:val="es-AR" w:eastAsia="en-US"/>
    </w:rPr>
  </w:style>
  <w:style w:type="paragraph" w:customStyle="1" w:styleId="Cuadrculamedia21">
    <w:name w:val="Cuadrícula media 21"/>
    <w:link w:val="Cuadrculamedia2Car"/>
    <w:uiPriority w:val="1"/>
    <w:qFormat/>
    <w:rsid w:val="00814DD0"/>
    <w:rPr>
      <w:rFonts w:ascii="Calibri" w:hAnsi="Calibri"/>
      <w:sz w:val="22"/>
      <w:szCs w:val="22"/>
      <w:lang w:val="es-ES" w:eastAsia="en-US"/>
    </w:rPr>
  </w:style>
  <w:style w:type="character" w:customStyle="1" w:styleId="Cuadrculamedia2Car">
    <w:name w:val="Cuadrícula media 2 Car"/>
    <w:link w:val="Cuadrculamedia21"/>
    <w:uiPriority w:val="1"/>
    <w:rsid w:val="00814DD0"/>
    <w:rPr>
      <w:rFonts w:ascii="Calibri" w:hAnsi="Calibri"/>
      <w:sz w:val="22"/>
      <w:szCs w:val="22"/>
      <w:lang w:val="es-ES" w:eastAsia="en-US" w:bidi="ar-SA"/>
    </w:rPr>
  </w:style>
  <w:style w:type="table" w:styleId="Listaoscura-nfasis5">
    <w:name w:val="Dark List Accent 5"/>
    <w:basedOn w:val="Tablanormal"/>
    <w:uiPriority w:val="61"/>
    <w:rsid w:val="002E55F8"/>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staoscura-nfasis6">
    <w:name w:val="Dark List Accent 6"/>
    <w:basedOn w:val="Tablanormal"/>
    <w:uiPriority w:val="61"/>
    <w:rsid w:val="002E55F8"/>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Sombreadovistoso">
    <w:name w:val="Colorful Shading"/>
    <w:basedOn w:val="Tablanormal"/>
    <w:uiPriority w:val="62"/>
    <w:rsid w:val="002E55F8"/>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ms Rmn" w:eastAsia="Times New Roman" w:hAnsi="Tms Rm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ms Rmn" w:eastAsia="Times New Roman" w:hAnsi="Tms Rm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ms Rmn" w:eastAsia="Times New Roman" w:hAnsi="Tms Rmn" w:cs="Times New Roman"/>
        <w:b/>
        <w:bCs/>
      </w:rPr>
    </w:tblStylePr>
    <w:tblStylePr w:type="lastCol">
      <w:rPr>
        <w:rFonts w:ascii="Tms Rmn" w:eastAsia="Times New Roman" w:hAnsi="Tms Rm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Cuadrculamedia1-nfasis1">
    <w:name w:val="Medium Grid 1 Accent 1"/>
    <w:basedOn w:val="Tablanormal"/>
    <w:uiPriority w:val="62"/>
    <w:rsid w:val="002E55F8"/>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ms Rmn" w:eastAsia="Times New Roman" w:hAnsi="Tms Rm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ms Rmn" w:eastAsia="Times New Roman" w:hAnsi="Tms Rm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ms Rmn" w:eastAsia="Times New Roman" w:hAnsi="Tms Rmn" w:cs="Times New Roman"/>
        <w:b/>
        <w:bCs/>
      </w:rPr>
    </w:tblStylePr>
    <w:tblStylePr w:type="lastCol">
      <w:rPr>
        <w:rFonts w:ascii="Tms Rmn" w:eastAsia="Times New Roman" w:hAnsi="Tms Rm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uadrculamedia3-nfasis5">
    <w:name w:val="Medium Grid 3 Accent 5"/>
    <w:basedOn w:val="Tablanormal"/>
    <w:uiPriority w:val="60"/>
    <w:rsid w:val="002E55F8"/>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staoscura-nfasis2">
    <w:name w:val="Dark List Accent 2"/>
    <w:basedOn w:val="Tablanormal"/>
    <w:uiPriority w:val="61"/>
    <w:rsid w:val="00AE51F2"/>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Sombreadomedio2-nfasis4">
    <w:name w:val="Medium Shading 2 Accent 4"/>
    <w:basedOn w:val="Tablanormal"/>
    <w:uiPriority w:val="69"/>
    <w:rsid w:val="00FF128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Listavistosa-nfasis3">
    <w:name w:val="Colorful List Accent 3"/>
    <w:basedOn w:val="Tablanormal"/>
    <w:uiPriority w:val="63"/>
    <w:rsid w:val="00C31041"/>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Sombreadomedio2-nfasis6">
    <w:name w:val="Medium Shading 2 Accent 6"/>
    <w:basedOn w:val="Tablanormal"/>
    <w:uiPriority w:val="69"/>
    <w:rsid w:val="00C3104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Listaclara-nfasis2">
    <w:name w:val="Light List Accent 2"/>
    <w:basedOn w:val="Tablanormal"/>
    <w:uiPriority w:val="66"/>
    <w:rsid w:val="003F2BCC"/>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Listaclara-nfasis4">
    <w:name w:val="Light List Accent 4"/>
    <w:basedOn w:val="Tablanormal"/>
    <w:uiPriority w:val="66"/>
    <w:rsid w:val="003F2BCC"/>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character" w:styleId="Textoennegrita">
    <w:name w:val="Strong"/>
    <w:uiPriority w:val="22"/>
    <w:qFormat/>
    <w:rsid w:val="0077060E"/>
    <w:rPr>
      <w:b/>
      <w:bCs/>
    </w:rPr>
  </w:style>
  <w:style w:type="paragraph" w:styleId="HTMLconformatoprevio">
    <w:name w:val="HTML Preformatted"/>
    <w:basedOn w:val="Normal"/>
    <w:link w:val="HTMLconformatoprevioCar"/>
    <w:uiPriority w:val="99"/>
    <w:unhideWhenUsed/>
    <w:rsid w:val="007706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s-ES" w:eastAsia="es-ES"/>
    </w:rPr>
  </w:style>
  <w:style w:type="character" w:customStyle="1" w:styleId="HTMLconformatoprevioCar">
    <w:name w:val="HTML con formato previo Car"/>
    <w:link w:val="HTMLconformatoprevio"/>
    <w:uiPriority w:val="99"/>
    <w:rsid w:val="0077060E"/>
    <w:rPr>
      <w:rFonts w:ascii="Courier New" w:hAnsi="Courier New" w:cs="Courier New"/>
    </w:rPr>
  </w:style>
  <w:style w:type="paragraph" w:styleId="TDC2">
    <w:name w:val="toc 2"/>
    <w:basedOn w:val="Normal"/>
    <w:next w:val="Normal"/>
    <w:autoRedefine/>
    <w:semiHidden/>
    <w:rsid w:val="00965A9B"/>
    <w:pPr>
      <w:ind w:left="220"/>
      <w:jc w:val="left"/>
    </w:pPr>
    <w:rPr>
      <w:rFonts w:ascii="Times New Roman" w:hAnsi="Times New Roman"/>
      <w:smallCaps/>
      <w:sz w:val="20"/>
      <w:szCs w:val="20"/>
    </w:rPr>
  </w:style>
  <w:style w:type="paragraph" w:styleId="TDC3">
    <w:name w:val="toc 3"/>
    <w:basedOn w:val="Normal"/>
    <w:next w:val="Normal"/>
    <w:autoRedefine/>
    <w:semiHidden/>
    <w:rsid w:val="00965A9B"/>
    <w:pPr>
      <w:ind w:left="440"/>
      <w:jc w:val="left"/>
    </w:pPr>
    <w:rPr>
      <w:rFonts w:ascii="Times New Roman" w:hAnsi="Times New Roman"/>
      <w:i/>
      <w:iCs/>
      <w:sz w:val="20"/>
      <w:szCs w:val="20"/>
    </w:rPr>
  </w:style>
  <w:style w:type="paragraph" w:styleId="TDC4">
    <w:name w:val="toc 4"/>
    <w:basedOn w:val="Normal"/>
    <w:next w:val="Normal"/>
    <w:autoRedefine/>
    <w:semiHidden/>
    <w:rsid w:val="00965A9B"/>
    <w:pPr>
      <w:ind w:left="660"/>
      <w:jc w:val="left"/>
    </w:pPr>
    <w:rPr>
      <w:rFonts w:ascii="Times New Roman" w:hAnsi="Times New Roman"/>
      <w:sz w:val="18"/>
      <w:szCs w:val="18"/>
    </w:rPr>
  </w:style>
  <w:style w:type="paragraph" w:styleId="TDC5">
    <w:name w:val="toc 5"/>
    <w:basedOn w:val="Normal"/>
    <w:next w:val="Normal"/>
    <w:autoRedefine/>
    <w:semiHidden/>
    <w:rsid w:val="00965A9B"/>
    <w:pPr>
      <w:ind w:left="880"/>
      <w:jc w:val="left"/>
    </w:pPr>
    <w:rPr>
      <w:rFonts w:ascii="Times New Roman" w:hAnsi="Times New Roman"/>
      <w:sz w:val="18"/>
      <w:szCs w:val="18"/>
    </w:rPr>
  </w:style>
  <w:style w:type="paragraph" w:styleId="TDC6">
    <w:name w:val="toc 6"/>
    <w:basedOn w:val="Normal"/>
    <w:next w:val="Normal"/>
    <w:autoRedefine/>
    <w:semiHidden/>
    <w:rsid w:val="00965A9B"/>
    <w:pPr>
      <w:ind w:left="1100"/>
      <w:jc w:val="left"/>
    </w:pPr>
    <w:rPr>
      <w:rFonts w:ascii="Times New Roman" w:hAnsi="Times New Roman"/>
      <w:sz w:val="18"/>
      <w:szCs w:val="18"/>
    </w:rPr>
  </w:style>
  <w:style w:type="paragraph" w:styleId="TDC7">
    <w:name w:val="toc 7"/>
    <w:basedOn w:val="Normal"/>
    <w:next w:val="Normal"/>
    <w:autoRedefine/>
    <w:semiHidden/>
    <w:rsid w:val="00965A9B"/>
    <w:pPr>
      <w:ind w:left="1320"/>
      <w:jc w:val="left"/>
    </w:pPr>
    <w:rPr>
      <w:rFonts w:ascii="Times New Roman" w:hAnsi="Times New Roman"/>
      <w:sz w:val="18"/>
      <w:szCs w:val="18"/>
    </w:rPr>
  </w:style>
  <w:style w:type="paragraph" w:styleId="TDC8">
    <w:name w:val="toc 8"/>
    <w:basedOn w:val="Normal"/>
    <w:next w:val="Normal"/>
    <w:autoRedefine/>
    <w:semiHidden/>
    <w:rsid w:val="00965A9B"/>
    <w:pPr>
      <w:ind w:left="1540"/>
      <w:jc w:val="left"/>
    </w:pPr>
    <w:rPr>
      <w:rFonts w:ascii="Times New Roman" w:hAnsi="Times New Roman"/>
      <w:sz w:val="18"/>
      <w:szCs w:val="18"/>
    </w:rPr>
  </w:style>
  <w:style w:type="paragraph" w:styleId="TDC9">
    <w:name w:val="toc 9"/>
    <w:basedOn w:val="Normal"/>
    <w:next w:val="Normal"/>
    <w:autoRedefine/>
    <w:semiHidden/>
    <w:rsid w:val="00965A9B"/>
    <w:pPr>
      <w:ind w:left="1760"/>
      <w:jc w:val="left"/>
    </w:pPr>
    <w:rPr>
      <w:rFonts w:ascii="Times New Roman" w:hAnsi="Times New Roman"/>
      <w:sz w:val="18"/>
      <w:szCs w:val="18"/>
    </w:rPr>
  </w:style>
  <w:style w:type="paragraph" w:styleId="Encabezado">
    <w:name w:val="header"/>
    <w:basedOn w:val="Normal"/>
    <w:link w:val="EncabezadoCar"/>
    <w:rsid w:val="00CE300B"/>
    <w:pPr>
      <w:tabs>
        <w:tab w:val="center" w:pos="4252"/>
        <w:tab w:val="right" w:pos="8504"/>
      </w:tabs>
      <w:jc w:val="left"/>
    </w:pPr>
    <w:rPr>
      <w:rFonts w:ascii="Times New Roman" w:eastAsia="Times New Roman" w:hAnsi="Times New Roman"/>
      <w:sz w:val="24"/>
      <w:szCs w:val="24"/>
      <w:lang w:val="es-ES" w:eastAsia="es-ES"/>
    </w:rPr>
  </w:style>
  <w:style w:type="character" w:customStyle="1" w:styleId="EncabezadoCar">
    <w:name w:val="Encabezado Car"/>
    <w:link w:val="Encabezado"/>
    <w:rsid w:val="00CE300B"/>
    <w:rPr>
      <w:sz w:val="24"/>
      <w:szCs w:val="24"/>
      <w:lang w:val="es-ES"/>
    </w:rPr>
  </w:style>
  <w:style w:type="paragraph" w:customStyle="1" w:styleId="indice">
    <w:name w:val="indice"/>
    <w:basedOn w:val="Listavistosa-nfasis11"/>
    <w:link w:val="indiceCar"/>
    <w:qFormat/>
    <w:rsid w:val="00694177"/>
    <w:pPr>
      <w:numPr>
        <w:numId w:val="43"/>
      </w:numPr>
      <w:autoSpaceDE w:val="0"/>
      <w:autoSpaceDN w:val="0"/>
      <w:adjustRightInd w:val="0"/>
      <w:spacing w:line="360" w:lineRule="auto"/>
      <w:contextualSpacing/>
      <w:jc w:val="both"/>
    </w:pPr>
    <w:rPr>
      <w:rFonts w:ascii="Arial" w:hAnsi="Arial" w:cs="Arial"/>
      <w:b/>
      <w:color w:val="000000"/>
      <w:szCs w:val="20"/>
      <w:lang w:val="es-PE"/>
    </w:rPr>
  </w:style>
  <w:style w:type="character" w:customStyle="1" w:styleId="indiceCar">
    <w:name w:val="indice Car"/>
    <w:link w:val="indice"/>
    <w:rsid w:val="00694177"/>
    <w:rPr>
      <w:rFonts w:ascii="Arial" w:eastAsia="Calibri" w:hAnsi="Arial" w:cs="Arial"/>
      <w:b/>
      <w:color w:val="000000"/>
      <w:sz w:val="22"/>
      <w:lang w:val="es-PE" w:eastAsia="en-US"/>
    </w:rPr>
  </w:style>
  <w:style w:type="character" w:customStyle="1" w:styleId="Tabladecuadrcula1clara">
    <w:name w:val="Tabla de cuadrícula 1 clara"/>
    <w:uiPriority w:val="33"/>
    <w:qFormat/>
    <w:rsid w:val="00694177"/>
    <w:rPr>
      <w:b/>
      <w:bCs/>
      <w:smallCaps/>
      <w:spacing w:val="5"/>
    </w:rPr>
  </w:style>
  <w:style w:type="character" w:customStyle="1" w:styleId="WW8Num22z3">
    <w:name w:val="WW8Num22z3"/>
    <w:rsid w:val="0028400D"/>
    <w:rPr>
      <w:rFonts w:ascii="Symbol" w:hAnsi="Symbol"/>
    </w:rPr>
  </w:style>
  <w:style w:type="paragraph" w:styleId="Prrafodelista">
    <w:name w:val="List Paragraph"/>
    <w:basedOn w:val="Normal"/>
    <w:uiPriority w:val="72"/>
    <w:qFormat/>
    <w:rsid w:val="00F56BC7"/>
    <w:pPr>
      <w:suppressAutoHyphens/>
      <w:ind w:left="720"/>
      <w:contextualSpacing/>
    </w:pPr>
    <w:rPr>
      <w:noProof/>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46108">
      <w:bodyDiv w:val="1"/>
      <w:marLeft w:val="0"/>
      <w:marRight w:val="0"/>
      <w:marTop w:val="0"/>
      <w:marBottom w:val="0"/>
      <w:divBdr>
        <w:top w:val="none" w:sz="0" w:space="0" w:color="auto"/>
        <w:left w:val="none" w:sz="0" w:space="0" w:color="auto"/>
        <w:bottom w:val="none" w:sz="0" w:space="0" w:color="auto"/>
        <w:right w:val="none" w:sz="0" w:space="0" w:color="auto"/>
      </w:divBdr>
    </w:div>
    <w:div w:id="263654103">
      <w:bodyDiv w:val="1"/>
      <w:marLeft w:val="0"/>
      <w:marRight w:val="0"/>
      <w:marTop w:val="0"/>
      <w:marBottom w:val="0"/>
      <w:divBdr>
        <w:top w:val="none" w:sz="0" w:space="0" w:color="auto"/>
        <w:left w:val="none" w:sz="0" w:space="0" w:color="auto"/>
        <w:bottom w:val="none" w:sz="0" w:space="0" w:color="auto"/>
        <w:right w:val="none" w:sz="0" w:space="0" w:color="auto"/>
      </w:divBdr>
    </w:div>
    <w:div w:id="279648404">
      <w:bodyDiv w:val="1"/>
      <w:marLeft w:val="0"/>
      <w:marRight w:val="0"/>
      <w:marTop w:val="0"/>
      <w:marBottom w:val="0"/>
      <w:divBdr>
        <w:top w:val="none" w:sz="0" w:space="0" w:color="auto"/>
        <w:left w:val="none" w:sz="0" w:space="0" w:color="auto"/>
        <w:bottom w:val="none" w:sz="0" w:space="0" w:color="auto"/>
        <w:right w:val="none" w:sz="0" w:space="0" w:color="auto"/>
      </w:divBdr>
    </w:div>
    <w:div w:id="630600795">
      <w:bodyDiv w:val="1"/>
      <w:marLeft w:val="0"/>
      <w:marRight w:val="0"/>
      <w:marTop w:val="0"/>
      <w:marBottom w:val="0"/>
      <w:divBdr>
        <w:top w:val="none" w:sz="0" w:space="0" w:color="auto"/>
        <w:left w:val="none" w:sz="0" w:space="0" w:color="auto"/>
        <w:bottom w:val="none" w:sz="0" w:space="0" w:color="auto"/>
        <w:right w:val="none" w:sz="0" w:space="0" w:color="auto"/>
      </w:divBdr>
    </w:div>
    <w:div w:id="1149244217">
      <w:bodyDiv w:val="1"/>
      <w:marLeft w:val="0"/>
      <w:marRight w:val="0"/>
      <w:marTop w:val="0"/>
      <w:marBottom w:val="0"/>
      <w:divBdr>
        <w:top w:val="none" w:sz="0" w:space="0" w:color="auto"/>
        <w:left w:val="none" w:sz="0" w:space="0" w:color="auto"/>
        <w:bottom w:val="none" w:sz="0" w:space="0" w:color="auto"/>
        <w:right w:val="none" w:sz="0" w:space="0" w:color="auto"/>
      </w:divBdr>
    </w:div>
    <w:div w:id="1664700639">
      <w:bodyDiv w:val="1"/>
      <w:marLeft w:val="0"/>
      <w:marRight w:val="0"/>
      <w:marTop w:val="0"/>
      <w:marBottom w:val="0"/>
      <w:divBdr>
        <w:top w:val="none" w:sz="0" w:space="0" w:color="auto"/>
        <w:left w:val="none" w:sz="0" w:space="0" w:color="auto"/>
        <w:bottom w:val="none" w:sz="0" w:space="0" w:color="auto"/>
        <w:right w:val="none" w:sz="0" w:space="0" w:color="auto"/>
      </w:divBdr>
    </w:div>
    <w:div w:id="2004777206">
      <w:bodyDiv w:val="1"/>
      <w:marLeft w:val="0"/>
      <w:marRight w:val="0"/>
      <w:marTop w:val="0"/>
      <w:marBottom w:val="0"/>
      <w:divBdr>
        <w:top w:val="none" w:sz="0" w:space="0" w:color="auto"/>
        <w:left w:val="none" w:sz="0" w:space="0" w:color="auto"/>
        <w:bottom w:val="none" w:sz="0" w:space="0" w:color="auto"/>
        <w:right w:val="none" w:sz="0" w:space="0" w:color="auto"/>
      </w:divBdr>
    </w:div>
    <w:div w:id="2027442108">
      <w:bodyDiv w:val="1"/>
      <w:marLeft w:val="0"/>
      <w:marRight w:val="0"/>
      <w:marTop w:val="0"/>
      <w:marBottom w:val="0"/>
      <w:divBdr>
        <w:top w:val="none" w:sz="0" w:space="0" w:color="auto"/>
        <w:left w:val="none" w:sz="0" w:space="0" w:color="auto"/>
        <w:bottom w:val="none" w:sz="0" w:space="0" w:color="auto"/>
        <w:right w:val="none" w:sz="0" w:space="0" w:color="auto"/>
      </w:divBdr>
      <w:divsChild>
        <w:div w:id="5636111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714</Words>
  <Characters>5541</Characters>
  <Application>Microsoft Office Word</Application>
  <DocSecurity>0</DocSecurity>
  <Lines>46</Lines>
  <Paragraphs>12</Paragraphs>
  <ScaleCrop>false</ScaleCrop>
  <HeadingPairs>
    <vt:vector size="2" baseType="variant">
      <vt:variant>
        <vt:lpstr>Título</vt:lpstr>
      </vt:variant>
      <vt:variant>
        <vt:i4>1</vt:i4>
      </vt:variant>
    </vt:vector>
  </HeadingPairs>
  <TitlesOfParts>
    <vt:vector size="1" baseType="lpstr">
      <vt:lpstr>El proceso de  toma de decisiones en toda empresa, independientemente de la envergadura no es tarea fácil, porque cualquier cambio es riesgoso, si bien debemos aceptarlos cuando se establecen, también debemos comprender que esos cambios pueden  ser muy b</vt:lpstr>
    </vt:vector>
  </TitlesOfParts>
  <Company>The houze!</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proceso de  toma de decisiones en toda empresa, independientemente de la envergadura no es tarea fácil, porque cualquier cambio es riesgoso, si bien debemos aceptarlos cuando se establecen, también debemos comprender que esos cambios pueden  ser muy b</dc:title>
  <dc:subject/>
  <dc:creator>WinuE</dc:creator>
  <cp:keywords/>
  <dc:description/>
  <cp:lastModifiedBy>Garcia Barrera, Francisco Andres</cp:lastModifiedBy>
  <cp:revision>6</cp:revision>
  <cp:lastPrinted>2012-01-06T22:40:00Z</cp:lastPrinted>
  <dcterms:created xsi:type="dcterms:W3CDTF">2023-03-09T21:30:00Z</dcterms:created>
  <dcterms:modified xsi:type="dcterms:W3CDTF">2024-03-10T21:15:00Z</dcterms:modified>
</cp:coreProperties>
</file>